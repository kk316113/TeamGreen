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217" w:type="dxa"/>
        <w:tblInd w:w="5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2"/>
        <w:gridCol w:w="992"/>
        <w:gridCol w:w="2233"/>
      </w:tblGrid>
      <w:tr w:rsidR="00DF0197" w14:paraId="63C981DE" w14:textId="77777777">
        <w:tc>
          <w:tcPr>
            <w:tcW w:w="992" w:type="dxa"/>
          </w:tcPr>
          <w:p w14:paraId="4948AA25" w14:textId="77777777" w:rsidR="00DF0197" w:rsidRDefault="00C93071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文档状态</w:t>
            </w:r>
          </w:p>
        </w:tc>
        <w:tc>
          <w:tcPr>
            <w:tcW w:w="992" w:type="dxa"/>
          </w:tcPr>
          <w:p w14:paraId="03B43AD7" w14:textId="77777777" w:rsidR="00DF0197" w:rsidRDefault="00C93071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保密级别</w:t>
            </w:r>
          </w:p>
        </w:tc>
        <w:tc>
          <w:tcPr>
            <w:tcW w:w="2233" w:type="dxa"/>
          </w:tcPr>
          <w:p w14:paraId="34420513" w14:textId="77777777" w:rsidR="00DF0197" w:rsidRDefault="00DF019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F0197" w14:paraId="7A3A81F0" w14:textId="77777777">
        <w:tc>
          <w:tcPr>
            <w:tcW w:w="992" w:type="dxa"/>
            <w:vMerge w:val="restart"/>
          </w:tcPr>
          <w:p w14:paraId="448804EE" w14:textId="77777777" w:rsidR="00DF0197" w:rsidRDefault="00C93071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[√]</w:t>
            </w:r>
            <w:r>
              <w:rPr>
                <w:rFonts w:ascii="Times New Roman" w:hAnsi="Times New Roman"/>
                <w:sz w:val="18"/>
                <w:szCs w:val="18"/>
              </w:rPr>
              <w:t>草稿</w:t>
            </w:r>
          </w:p>
          <w:p w14:paraId="3131EBCA" w14:textId="77777777" w:rsidR="00DF0197" w:rsidRDefault="00C93071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  ]</w:t>
            </w:r>
            <w:r>
              <w:rPr>
                <w:rFonts w:ascii="Times New Roman" w:hAnsi="Times New Roman"/>
                <w:sz w:val="18"/>
                <w:szCs w:val="18"/>
              </w:rPr>
              <w:t>修订</w:t>
            </w:r>
          </w:p>
          <w:p w14:paraId="632F693D" w14:textId="77777777" w:rsidR="00DF0197" w:rsidRDefault="00C93071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  ]</w:t>
            </w:r>
            <w:r>
              <w:rPr>
                <w:rFonts w:ascii="Times New Roman" w:hAnsi="Times New Roman"/>
                <w:sz w:val="18"/>
                <w:szCs w:val="18"/>
              </w:rPr>
              <w:t>发布</w:t>
            </w:r>
          </w:p>
        </w:tc>
        <w:tc>
          <w:tcPr>
            <w:tcW w:w="992" w:type="dxa"/>
          </w:tcPr>
          <w:p w14:paraId="2CE54697" w14:textId="77777777" w:rsidR="00DF0197" w:rsidRDefault="00C93071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文档编号</w:t>
            </w:r>
          </w:p>
        </w:tc>
        <w:tc>
          <w:tcPr>
            <w:tcW w:w="2233" w:type="dxa"/>
          </w:tcPr>
          <w:p w14:paraId="72D1EB3D" w14:textId="77777777" w:rsidR="00DF0197" w:rsidRDefault="00DF019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F0197" w14:paraId="376A6681" w14:textId="77777777">
        <w:tc>
          <w:tcPr>
            <w:tcW w:w="992" w:type="dxa"/>
            <w:vMerge/>
          </w:tcPr>
          <w:p w14:paraId="3197BAEA" w14:textId="77777777" w:rsidR="00DF0197" w:rsidRDefault="00DF019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92" w:type="dxa"/>
          </w:tcPr>
          <w:p w14:paraId="24EA7E0C" w14:textId="77777777" w:rsidR="00DF0197" w:rsidRDefault="00C93071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管理部门</w:t>
            </w:r>
          </w:p>
        </w:tc>
        <w:tc>
          <w:tcPr>
            <w:tcW w:w="2233" w:type="dxa"/>
          </w:tcPr>
          <w:p w14:paraId="52F2606F" w14:textId="77777777" w:rsidR="00DF0197" w:rsidRDefault="00DF019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F0197" w14:paraId="46328BE9" w14:textId="77777777">
        <w:tc>
          <w:tcPr>
            <w:tcW w:w="992" w:type="dxa"/>
            <w:vMerge/>
          </w:tcPr>
          <w:p w14:paraId="07EB3716" w14:textId="77777777" w:rsidR="00DF0197" w:rsidRDefault="00DF019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92" w:type="dxa"/>
          </w:tcPr>
          <w:p w14:paraId="65AD00C3" w14:textId="77777777" w:rsidR="00DF0197" w:rsidRDefault="00C93071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修订年月</w:t>
            </w:r>
          </w:p>
        </w:tc>
        <w:tc>
          <w:tcPr>
            <w:tcW w:w="2233" w:type="dxa"/>
          </w:tcPr>
          <w:p w14:paraId="39031467" w14:textId="77777777" w:rsidR="00DF0197" w:rsidRDefault="00DF019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F0197" w14:paraId="48600AF0" w14:textId="77777777">
        <w:tc>
          <w:tcPr>
            <w:tcW w:w="992" w:type="dxa"/>
            <w:vMerge/>
          </w:tcPr>
          <w:p w14:paraId="1C2E30FB" w14:textId="77777777" w:rsidR="00DF0197" w:rsidRDefault="00DF019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92" w:type="dxa"/>
          </w:tcPr>
          <w:p w14:paraId="3319BDAA" w14:textId="77777777" w:rsidR="00DF0197" w:rsidRDefault="00C93071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版本号</w:t>
            </w:r>
          </w:p>
        </w:tc>
        <w:tc>
          <w:tcPr>
            <w:tcW w:w="2233" w:type="dxa"/>
          </w:tcPr>
          <w:p w14:paraId="7D8DEA3C" w14:textId="77777777" w:rsidR="00DF0197" w:rsidRDefault="00DF019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6DC0047A" w14:textId="77777777" w:rsidR="000426AB" w:rsidRDefault="000426AB" w:rsidP="000426AB">
      <w:pPr>
        <w:pStyle w:val="ad"/>
        <w:spacing w:beforeLines="1100" w:before="3432" w:after="4680"/>
        <w:rPr>
          <w:rFonts w:ascii="Times New Roman" w:hAnsi="Times New Roman"/>
          <w:b/>
          <w:bCs/>
        </w:rPr>
      </w:pPr>
      <w:proofErr w:type="spellStart"/>
      <w:r w:rsidRPr="000426AB">
        <w:rPr>
          <w:rFonts w:hint="eastAsia"/>
          <w:b/>
          <w:bCs/>
        </w:rPr>
        <w:t>AutoGrader</w:t>
      </w:r>
      <w:proofErr w:type="spellEnd"/>
      <w:r w:rsidRPr="000426AB">
        <w:rPr>
          <w:rFonts w:hint="eastAsia"/>
          <w:b/>
          <w:bCs/>
        </w:rPr>
        <w:t>作业代码自动评分系统 - B-3题库管理</w:t>
      </w:r>
      <w:r>
        <w:rPr>
          <w:rFonts w:hint="eastAsia"/>
          <w:b/>
          <w:bCs/>
        </w:rPr>
        <w:t>模</w:t>
      </w:r>
      <w:r w:rsidRPr="000426AB">
        <w:rPr>
          <w:rFonts w:hint="eastAsia"/>
          <w:b/>
          <w:bCs/>
        </w:rPr>
        <w:t>块</w:t>
      </w:r>
    </w:p>
    <w:p w14:paraId="6D5FD0C7" w14:textId="125BFB2F" w:rsidR="00DF0197" w:rsidRPr="000426AB" w:rsidRDefault="00C93071" w:rsidP="000426AB">
      <w:pPr>
        <w:pStyle w:val="ad"/>
        <w:spacing w:beforeLines="1100" w:before="3432" w:after="4680"/>
        <w:rPr>
          <w:rFonts w:ascii="Times New Roman" w:hAnsi="Times New Roman"/>
          <w:b/>
          <w:bCs/>
        </w:rPr>
      </w:pPr>
      <w:r>
        <w:rPr>
          <w:rFonts w:ascii="Times New Roman" w:hAnsi="Times New Roman" w:hint="eastAsia"/>
          <w:b/>
          <w:sz w:val="44"/>
          <w:szCs w:val="44"/>
        </w:rPr>
        <w:t>需求规格说明书</w:t>
      </w:r>
    </w:p>
    <w:tbl>
      <w:tblPr>
        <w:tblW w:w="9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84"/>
        <w:gridCol w:w="3285"/>
        <w:gridCol w:w="3285"/>
      </w:tblGrid>
      <w:tr w:rsidR="00DF0197" w14:paraId="25B54B98" w14:textId="77777777">
        <w:tc>
          <w:tcPr>
            <w:tcW w:w="3284" w:type="dxa"/>
            <w:shd w:val="clear" w:color="auto" w:fill="BFBFBF"/>
          </w:tcPr>
          <w:p w14:paraId="0FD96319" w14:textId="77777777" w:rsidR="00DF0197" w:rsidRDefault="00C93071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lastRenderedPageBreak/>
              <w:t>修订人签字</w:t>
            </w:r>
          </w:p>
        </w:tc>
        <w:tc>
          <w:tcPr>
            <w:tcW w:w="3285" w:type="dxa"/>
            <w:shd w:val="clear" w:color="auto" w:fill="BFBFBF"/>
          </w:tcPr>
          <w:p w14:paraId="21BB72DA" w14:textId="77777777" w:rsidR="00DF0197" w:rsidRDefault="00C93071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审核人签字</w:t>
            </w:r>
          </w:p>
        </w:tc>
        <w:tc>
          <w:tcPr>
            <w:tcW w:w="3285" w:type="dxa"/>
            <w:shd w:val="clear" w:color="auto" w:fill="BFBFBF"/>
          </w:tcPr>
          <w:p w14:paraId="2F31D496" w14:textId="77777777" w:rsidR="00DF0197" w:rsidRDefault="00C93071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批准人签字</w:t>
            </w:r>
          </w:p>
        </w:tc>
      </w:tr>
      <w:tr w:rsidR="00DF0197" w14:paraId="2DBD0A8B" w14:textId="77777777">
        <w:tc>
          <w:tcPr>
            <w:tcW w:w="3284" w:type="dxa"/>
          </w:tcPr>
          <w:p w14:paraId="3721DC89" w14:textId="77777777" w:rsidR="00DF0197" w:rsidRDefault="00DF0197">
            <w:pPr>
              <w:rPr>
                <w:rFonts w:ascii="Times New Roman" w:hAnsi="Times New Roman"/>
              </w:rPr>
            </w:pPr>
          </w:p>
          <w:p w14:paraId="29165733" w14:textId="77777777" w:rsidR="00DF0197" w:rsidRDefault="00DF0197">
            <w:pPr>
              <w:rPr>
                <w:rFonts w:ascii="Times New Roman" w:hAnsi="Times New Roman"/>
              </w:rPr>
            </w:pPr>
          </w:p>
          <w:p w14:paraId="591C1ACA" w14:textId="77777777" w:rsidR="00DF0197" w:rsidRDefault="00DF0197">
            <w:pPr>
              <w:rPr>
                <w:rFonts w:ascii="Times New Roman" w:hAnsi="Times New Roman"/>
              </w:rPr>
            </w:pPr>
          </w:p>
          <w:p w14:paraId="263C9A5D" w14:textId="77777777" w:rsidR="00DF0197" w:rsidRDefault="00DF0197">
            <w:pPr>
              <w:rPr>
                <w:rFonts w:ascii="Times New Roman" w:hAnsi="Times New Roman"/>
              </w:rPr>
            </w:pPr>
          </w:p>
          <w:p w14:paraId="7DFAB999" w14:textId="77777777" w:rsidR="00DF0197" w:rsidRDefault="00C9307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日期：</w:t>
            </w:r>
          </w:p>
        </w:tc>
        <w:tc>
          <w:tcPr>
            <w:tcW w:w="3285" w:type="dxa"/>
          </w:tcPr>
          <w:p w14:paraId="16AF1E4B" w14:textId="77777777" w:rsidR="00DF0197" w:rsidRDefault="00DF0197">
            <w:pPr>
              <w:rPr>
                <w:rFonts w:ascii="Times New Roman" w:hAnsi="Times New Roman"/>
              </w:rPr>
            </w:pPr>
          </w:p>
          <w:p w14:paraId="5729D286" w14:textId="77777777" w:rsidR="00DF0197" w:rsidRDefault="00DF0197">
            <w:pPr>
              <w:rPr>
                <w:rFonts w:ascii="Times New Roman" w:hAnsi="Times New Roman"/>
              </w:rPr>
            </w:pPr>
          </w:p>
          <w:p w14:paraId="7A7E501E" w14:textId="77777777" w:rsidR="00DF0197" w:rsidRDefault="00DF0197">
            <w:pPr>
              <w:rPr>
                <w:rFonts w:ascii="Times New Roman" w:hAnsi="Times New Roman"/>
              </w:rPr>
            </w:pPr>
          </w:p>
          <w:p w14:paraId="5AD48F40" w14:textId="77777777" w:rsidR="00DF0197" w:rsidRDefault="00DF0197">
            <w:pPr>
              <w:rPr>
                <w:rFonts w:ascii="Times New Roman" w:hAnsi="Times New Roman"/>
              </w:rPr>
            </w:pPr>
          </w:p>
          <w:p w14:paraId="278869EF" w14:textId="77777777" w:rsidR="00DF0197" w:rsidRDefault="00C9307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日期：</w:t>
            </w:r>
          </w:p>
        </w:tc>
        <w:tc>
          <w:tcPr>
            <w:tcW w:w="3285" w:type="dxa"/>
          </w:tcPr>
          <w:p w14:paraId="3754CDF1" w14:textId="77777777" w:rsidR="00DF0197" w:rsidRDefault="00DF0197">
            <w:pPr>
              <w:rPr>
                <w:rFonts w:ascii="Times New Roman" w:hAnsi="Times New Roman"/>
              </w:rPr>
            </w:pPr>
          </w:p>
          <w:p w14:paraId="4B6D6167" w14:textId="77777777" w:rsidR="00DF0197" w:rsidRDefault="00DF0197">
            <w:pPr>
              <w:rPr>
                <w:rFonts w:ascii="Times New Roman" w:hAnsi="Times New Roman"/>
              </w:rPr>
            </w:pPr>
          </w:p>
          <w:p w14:paraId="3E3E97DE" w14:textId="77777777" w:rsidR="00DF0197" w:rsidRDefault="00DF0197">
            <w:pPr>
              <w:rPr>
                <w:rFonts w:ascii="Times New Roman" w:hAnsi="Times New Roman"/>
              </w:rPr>
            </w:pPr>
          </w:p>
          <w:p w14:paraId="0254E543" w14:textId="77777777" w:rsidR="00DF0197" w:rsidRDefault="00DF0197">
            <w:pPr>
              <w:rPr>
                <w:rFonts w:ascii="Times New Roman" w:hAnsi="Times New Roman"/>
              </w:rPr>
            </w:pPr>
          </w:p>
          <w:p w14:paraId="0DEBE501" w14:textId="77777777" w:rsidR="00DF0197" w:rsidRDefault="00C9307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日期：</w:t>
            </w:r>
          </w:p>
        </w:tc>
      </w:tr>
    </w:tbl>
    <w:p w14:paraId="484A434C" w14:textId="77777777" w:rsidR="00DF0197" w:rsidRDefault="00DF0197">
      <w:pPr>
        <w:rPr>
          <w:rFonts w:ascii="Times New Roman" w:hAnsi="Times New Roman"/>
        </w:rPr>
      </w:pPr>
    </w:p>
    <w:p w14:paraId="64049B6A" w14:textId="77777777" w:rsidR="00DF0197" w:rsidRDefault="00C93071">
      <w:pPr>
        <w:widowControl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1FCB256D" w14:textId="77777777" w:rsidR="00DF0197" w:rsidRDefault="00C93071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lastRenderedPageBreak/>
        <w:t>变更履历</w:t>
      </w:r>
    </w:p>
    <w:tbl>
      <w:tblPr>
        <w:tblW w:w="9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1134"/>
        <w:gridCol w:w="709"/>
        <w:gridCol w:w="1843"/>
        <w:gridCol w:w="1880"/>
        <w:gridCol w:w="1249"/>
        <w:gridCol w:w="1182"/>
        <w:gridCol w:w="1182"/>
      </w:tblGrid>
      <w:tr w:rsidR="00DF0197" w14:paraId="525CAC93" w14:textId="77777777">
        <w:tc>
          <w:tcPr>
            <w:tcW w:w="675" w:type="dxa"/>
            <w:shd w:val="clear" w:color="auto" w:fill="D9D9D9"/>
          </w:tcPr>
          <w:p w14:paraId="4F6779FF" w14:textId="77777777" w:rsidR="00DF0197" w:rsidRDefault="00C93071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序号</w:t>
            </w:r>
          </w:p>
        </w:tc>
        <w:tc>
          <w:tcPr>
            <w:tcW w:w="1134" w:type="dxa"/>
            <w:shd w:val="clear" w:color="auto" w:fill="D9D9D9"/>
          </w:tcPr>
          <w:p w14:paraId="4FC01CB4" w14:textId="77777777" w:rsidR="00DF0197" w:rsidRDefault="00C93071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变更日期</w:t>
            </w:r>
          </w:p>
        </w:tc>
        <w:tc>
          <w:tcPr>
            <w:tcW w:w="709" w:type="dxa"/>
            <w:shd w:val="clear" w:color="auto" w:fill="D9D9D9"/>
          </w:tcPr>
          <w:p w14:paraId="181A02E7" w14:textId="77777777" w:rsidR="00DF0197" w:rsidRDefault="00C93071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版本</w:t>
            </w:r>
          </w:p>
        </w:tc>
        <w:tc>
          <w:tcPr>
            <w:tcW w:w="1843" w:type="dxa"/>
            <w:shd w:val="clear" w:color="auto" w:fill="D9D9D9"/>
          </w:tcPr>
          <w:p w14:paraId="38EE25C5" w14:textId="77777777" w:rsidR="00DF0197" w:rsidRDefault="00C93071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变更位置</w:t>
            </w:r>
          </w:p>
        </w:tc>
        <w:tc>
          <w:tcPr>
            <w:tcW w:w="1880" w:type="dxa"/>
            <w:shd w:val="clear" w:color="auto" w:fill="D9D9D9"/>
          </w:tcPr>
          <w:p w14:paraId="232BC5D8" w14:textId="77777777" w:rsidR="00DF0197" w:rsidRDefault="00C93071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变更原因</w:t>
            </w:r>
          </w:p>
        </w:tc>
        <w:tc>
          <w:tcPr>
            <w:tcW w:w="1249" w:type="dxa"/>
            <w:shd w:val="clear" w:color="auto" w:fill="D9D9D9"/>
          </w:tcPr>
          <w:p w14:paraId="6151A9B0" w14:textId="77777777" w:rsidR="00DF0197" w:rsidRDefault="00C93071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修订人</w:t>
            </w:r>
          </w:p>
        </w:tc>
        <w:tc>
          <w:tcPr>
            <w:tcW w:w="1182" w:type="dxa"/>
            <w:shd w:val="clear" w:color="auto" w:fill="D9D9D9"/>
          </w:tcPr>
          <w:p w14:paraId="14E7A3F3" w14:textId="77777777" w:rsidR="00DF0197" w:rsidRDefault="00C93071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审核人</w:t>
            </w:r>
          </w:p>
        </w:tc>
        <w:tc>
          <w:tcPr>
            <w:tcW w:w="1182" w:type="dxa"/>
            <w:shd w:val="clear" w:color="auto" w:fill="D9D9D9"/>
          </w:tcPr>
          <w:p w14:paraId="1589610B" w14:textId="77777777" w:rsidR="00DF0197" w:rsidRDefault="00C93071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批准人</w:t>
            </w:r>
          </w:p>
        </w:tc>
      </w:tr>
      <w:tr w:rsidR="00DF0197" w14:paraId="73E74600" w14:textId="77777777">
        <w:tc>
          <w:tcPr>
            <w:tcW w:w="675" w:type="dxa"/>
          </w:tcPr>
          <w:p w14:paraId="48556B7A" w14:textId="77777777" w:rsidR="00DF0197" w:rsidRDefault="00C9307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134" w:type="dxa"/>
          </w:tcPr>
          <w:p w14:paraId="10090CA0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709" w:type="dxa"/>
          </w:tcPr>
          <w:p w14:paraId="46361FC8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1843" w:type="dxa"/>
          </w:tcPr>
          <w:p w14:paraId="256E0457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1880" w:type="dxa"/>
          </w:tcPr>
          <w:p w14:paraId="08A9386E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1249" w:type="dxa"/>
          </w:tcPr>
          <w:p w14:paraId="5EE677A0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1182" w:type="dxa"/>
          </w:tcPr>
          <w:p w14:paraId="4A8820A6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1182" w:type="dxa"/>
          </w:tcPr>
          <w:p w14:paraId="63594CE1" w14:textId="77777777" w:rsidR="00DF0197" w:rsidRDefault="00DF0197">
            <w:pPr>
              <w:rPr>
                <w:rFonts w:ascii="Times New Roman" w:hAnsi="Times New Roman"/>
              </w:rPr>
            </w:pPr>
          </w:p>
        </w:tc>
      </w:tr>
      <w:tr w:rsidR="00DF0197" w14:paraId="4B51D8ED" w14:textId="77777777">
        <w:tc>
          <w:tcPr>
            <w:tcW w:w="675" w:type="dxa"/>
            <w:vAlign w:val="center"/>
          </w:tcPr>
          <w:p w14:paraId="0A756E48" w14:textId="77777777" w:rsidR="00DF0197" w:rsidRDefault="00DF019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vAlign w:val="center"/>
          </w:tcPr>
          <w:p w14:paraId="5614726F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709" w:type="dxa"/>
            <w:vAlign w:val="center"/>
          </w:tcPr>
          <w:p w14:paraId="6976E197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1843" w:type="dxa"/>
          </w:tcPr>
          <w:p w14:paraId="10B952D2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1880" w:type="dxa"/>
            <w:vAlign w:val="center"/>
          </w:tcPr>
          <w:p w14:paraId="30AB0A85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1249" w:type="dxa"/>
            <w:vAlign w:val="center"/>
          </w:tcPr>
          <w:p w14:paraId="2CBF6E0E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1182" w:type="dxa"/>
            <w:vAlign w:val="center"/>
          </w:tcPr>
          <w:p w14:paraId="46EDCB7A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1182" w:type="dxa"/>
            <w:vAlign w:val="center"/>
          </w:tcPr>
          <w:p w14:paraId="2BA3F099" w14:textId="77777777" w:rsidR="00DF0197" w:rsidRDefault="00DF0197">
            <w:pPr>
              <w:rPr>
                <w:rFonts w:ascii="Times New Roman" w:hAnsi="Times New Roman"/>
              </w:rPr>
            </w:pPr>
          </w:p>
        </w:tc>
      </w:tr>
      <w:tr w:rsidR="00DF0197" w14:paraId="5C3E2EEB" w14:textId="77777777">
        <w:tc>
          <w:tcPr>
            <w:tcW w:w="675" w:type="dxa"/>
          </w:tcPr>
          <w:p w14:paraId="1DFBD08B" w14:textId="77777777" w:rsidR="00DF0197" w:rsidRDefault="00DF019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607C332B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709" w:type="dxa"/>
          </w:tcPr>
          <w:p w14:paraId="17C3EE30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1843" w:type="dxa"/>
          </w:tcPr>
          <w:p w14:paraId="52955AB0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1880" w:type="dxa"/>
          </w:tcPr>
          <w:p w14:paraId="46C4F511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1249" w:type="dxa"/>
          </w:tcPr>
          <w:p w14:paraId="0CFA72EF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1182" w:type="dxa"/>
          </w:tcPr>
          <w:p w14:paraId="7F17E18F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1182" w:type="dxa"/>
          </w:tcPr>
          <w:p w14:paraId="523527A1" w14:textId="77777777" w:rsidR="00DF0197" w:rsidRDefault="00DF0197">
            <w:pPr>
              <w:rPr>
                <w:rFonts w:ascii="Times New Roman" w:hAnsi="Times New Roman"/>
              </w:rPr>
            </w:pPr>
          </w:p>
        </w:tc>
      </w:tr>
      <w:tr w:rsidR="00DF0197" w14:paraId="60BB4BF3" w14:textId="77777777">
        <w:tc>
          <w:tcPr>
            <w:tcW w:w="675" w:type="dxa"/>
          </w:tcPr>
          <w:p w14:paraId="589AC8A2" w14:textId="77777777" w:rsidR="00DF0197" w:rsidRDefault="00DF019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450FD1D5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709" w:type="dxa"/>
          </w:tcPr>
          <w:p w14:paraId="0AF1B033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1843" w:type="dxa"/>
          </w:tcPr>
          <w:p w14:paraId="75014381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1880" w:type="dxa"/>
          </w:tcPr>
          <w:p w14:paraId="4C87A7CB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1249" w:type="dxa"/>
          </w:tcPr>
          <w:p w14:paraId="0B3D015F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1182" w:type="dxa"/>
          </w:tcPr>
          <w:p w14:paraId="3E6A5F32" w14:textId="77777777" w:rsidR="00DF0197" w:rsidRDefault="00DF0197">
            <w:pPr>
              <w:rPr>
                <w:rFonts w:ascii="Times New Roman" w:hAnsi="Times New Roman"/>
              </w:rPr>
            </w:pPr>
          </w:p>
        </w:tc>
        <w:tc>
          <w:tcPr>
            <w:tcW w:w="1182" w:type="dxa"/>
          </w:tcPr>
          <w:p w14:paraId="11D2D829" w14:textId="77777777" w:rsidR="00DF0197" w:rsidRDefault="00DF0197">
            <w:pPr>
              <w:rPr>
                <w:rFonts w:ascii="Times New Roman" w:hAnsi="Times New Roman"/>
              </w:rPr>
            </w:pPr>
          </w:p>
        </w:tc>
      </w:tr>
    </w:tbl>
    <w:p w14:paraId="0C5D85D1" w14:textId="77777777" w:rsidR="00DF0197" w:rsidRDefault="00C93071">
      <w:pPr>
        <w:rPr>
          <w:rFonts w:ascii="Times New Roman" w:hAnsi="Times New Roman"/>
        </w:rPr>
      </w:pPr>
      <w:r>
        <w:rPr>
          <w:rFonts w:ascii="Times New Roman" w:hAnsi="Times New Roman"/>
        </w:rPr>
        <w:t>说明：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变更原因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主要是分为：</w:t>
      </w:r>
    </w:p>
    <w:p w14:paraId="7AE362E9" w14:textId="77777777" w:rsidR="00DF0197" w:rsidRDefault="00C93071">
      <w:pPr>
        <w:pStyle w:val="12"/>
        <w:numPr>
          <w:ilvl w:val="0"/>
          <w:numId w:val="2"/>
        </w:numPr>
        <w:ind w:firstLineChars="0"/>
        <w:rPr>
          <w:rFonts w:ascii="Times New Roman" w:hAnsi="Times New Roman"/>
        </w:rPr>
      </w:pPr>
      <w:r>
        <w:rPr>
          <w:rFonts w:ascii="Times New Roman" w:hAnsi="Times New Roman"/>
        </w:rPr>
        <w:t>建立初稿</w:t>
      </w:r>
    </w:p>
    <w:p w14:paraId="0056897F" w14:textId="77777777" w:rsidR="00DF0197" w:rsidRDefault="00C93071">
      <w:pPr>
        <w:pStyle w:val="12"/>
        <w:numPr>
          <w:ilvl w:val="0"/>
          <w:numId w:val="2"/>
        </w:numPr>
        <w:ind w:firstLineChars="0"/>
        <w:rPr>
          <w:rFonts w:ascii="Times New Roman" w:hAnsi="Times New Roman"/>
        </w:rPr>
      </w:pPr>
      <w:r>
        <w:rPr>
          <w:rFonts w:ascii="Times New Roman" w:hAnsi="Times New Roman"/>
        </w:rPr>
        <w:t>内容修订</w:t>
      </w:r>
    </w:p>
    <w:p w14:paraId="12E58290" w14:textId="77777777" w:rsidR="00DF0197" w:rsidRDefault="00C93071">
      <w:pPr>
        <w:pStyle w:val="12"/>
        <w:numPr>
          <w:ilvl w:val="0"/>
          <w:numId w:val="2"/>
        </w:numPr>
        <w:ind w:firstLineChars="0"/>
        <w:rPr>
          <w:rFonts w:ascii="Times New Roman" w:hAnsi="Times New Roman"/>
        </w:rPr>
      </w:pPr>
      <w:r>
        <w:rPr>
          <w:rFonts w:ascii="Times New Roman" w:hAnsi="Times New Roman"/>
        </w:rPr>
        <w:t>正式发布</w:t>
      </w:r>
    </w:p>
    <w:p w14:paraId="09CE955A" w14:textId="77777777" w:rsidR="00DF0197" w:rsidRDefault="00C93071">
      <w:pPr>
        <w:widowControl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sdt>
      <w:sdtPr>
        <w:rPr>
          <w:lang w:val="zh-CN"/>
        </w:rPr>
        <w:id w:val="-28267871"/>
        <w:docPartObj>
          <w:docPartGallery w:val="Table of Contents"/>
          <w:docPartUnique/>
        </w:docPartObj>
      </w:sdtPr>
      <w:sdtEndPr>
        <w:rPr>
          <w:rFonts w:ascii="Calibri" w:eastAsia="宋体" w:hAnsi="Calibri" w:cs="Times New Roman"/>
          <w:b/>
          <w:bCs/>
          <w:color w:val="auto"/>
          <w:kern w:val="2"/>
          <w:sz w:val="21"/>
          <w:szCs w:val="22"/>
        </w:rPr>
      </w:sdtEndPr>
      <w:sdtContent>
        <w:p w14:paraId="1C37E313" w14:textId="34C7B1A9" w:rsidR="00D44B7A" w:rsidRDefault="00D44B7A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1E4AA981" w14:textId="29F6E3B6" w:rsidR="00D44B7A" w:rsidRDefault="00D44B7A">
          <w:pPr>
            <w:pStyle w:val="TOC1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26492414" w:history="1">
            <w:r w:rsidRPr="004F711E">
              <w:rPr>
                <w:rStyle w:val="ab"/>
                <w:rFonts w:ascii="Times New Roman" w:hAnsi="Times New Roman" w:hint="eastAsia"/>
                <w:noProof/>
              </w:rPr>
              <w:t>1.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4F711E">
              <w:rPr>
                <w:rStyle w:val="ab"/>
                <w:rFonts w:ascii="Times New Roman" w:hAnsi="Times New Roman" w:hint="eastAsia"/>
                <w:noProof/>
              </w:rPr>
              <w:t>文档介绍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_Toc226492414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5575A8" w14:textId="7F922BEB" w:rsidR="00D44B7A" w:rsidRDefault="00D44B7A">
          <w:pPr>
            <w:pStyle w:val="TOC2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6492415" w:history="1">
            <w:r w:rsidRPr="004F711E">
              <w:rPr>
                <w:rStyle w:val="ab"/>
                <w:rFonts w:ascii="Times New Roman" w:hAnsi="Times New Roman" w:hint="eastAsia"/>
                <w:noProof/>
              </w:rPr>
              <w:t>1.1.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4F711E">
              <w:rPr>
                <w:rStyle w:val="ab"/>
                <w:rFonts w:ascii="Times New Roman" w:hAnsi="Times New Roman" w:hint="eastAsia"/>
                <w:noProof/>
              </w:rPr>
              <w:t>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_Toc226492415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8F85EC" w14:textId="4BEC1BCE" w:rsidR="00D44B7A" w:rsidRDefault="00D44B7A">
          <w:pPr>
            <w:pStyle w:val="TOC2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6492416" w:history="1">
            <w:r w:rsidRPr="004F711E">
              <w:rPr>
                <w:rStyle w:val="ab"/>
                <w:rFonts w:ascii="Times New Roman" w:hAnsi="Times New Roman" w:hint="eastAsia"/>
                <w:noProof/>
              </w:rPr>
              <w:t>1.2.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4F711E">
              <w:rPr>
                <w:rStyle w:val="ab"/>
                <w:rFonts w:ascii="Times New Roman" w:hAnsi="Times New Roman" w:hint="eastAsia"/>
                <w:noProof/>
              </w:rPr>
              <w:t>文档范围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_Toc226492416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118B0C" w14:textId="08DF6711" w:rsidR="00D44B7A" w:rsidRDefault="00D44B7A">
          <w:pPr>
            <w:pStyle w:val="TOC2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6492417" w:history="1">
            <w:r w:rsidRPr="004F711E">
              <w:rPr>
                <w:rStyle w:val="ab"/>
                <w:rFonts w:ascii="Times New Roman" w:hAnsi="Times New Roman" w:hint="eastAsia"/>
                <w:noProof/>
              </w:rPr>
              <w:t>1.3.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4F711E">
              <w:rPr>
                <w:rStyle w:val="ab"/>
                <w:rFonts w:ascii="Times New Roman" w:hAnsi="Times New Roman" w:hint="eastAsia"/>
                <w:noProof/>
              </w:rPr>
              <w:t>读者对象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_Toc226492417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101CCF" w14:textId="722EFDD4" w:rsidR="00D44B7A" w:rsidRDefault="00D44B7A">
          <w:pPr>
            <w:pStyle w:val="TOC2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6492418" w:history="1">
            <w:r w:rsidRPr="004F711E">
              <w:rPr>
                <w:rStyle w:val="ab"/>
                <w:rFonts w:ascii="Times New Roman" w:hAnsi="Times New Roman" w:hint="eastAsia"/>
                <w:noProof/>
              </w:rPr>
              <w:t>1.4.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4F711E">
              <w:rPr>
                <w:rStyle w:val="ab"/>
                <w:rFonts w:hint="eastAsia"/>
                <w:noProof/>
              </w:rPr>
              <w:t>安全审计人员：用于评估代码执行的安全性。</w:t>
            </w:r>
            <w:r w:rsidRPr="004F711E">
              <w:rPr>
                <w:rStyle w:val="ab"/>
                <w:rFonts w:ascii="Times New Roman" w:hAnsi="Times New Roman" w:hint="eastAsia"/>
                <w:noProof/>
              </w:rPr>
              <w:t>术语与缩写解释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_Toc226492418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2DF5B0" w14:textId="39A37355" w:rsidR="00D44B7A" w:rsidRDefault="00D44B7A">
          <w:pPr>
            <w:pStyle w:val="TOC2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6492419" w:history="1">
            <w:r w:rsidRPr="004F711E">
              <w:rPr>
                <w:rStyle w:val="ab"/>
                <w:rFonts w:ascii="Times New Roman" w:hAnsi="Times New Roman" w:hint="eastAsia"/>
                <w:noProof/>
              </w:rPr>
              <w:t>1.5.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4F711E">
              <w:rPr>
                <w:rStyle w:val="ab"/>
                <w:rFonts w:ascii="Times New Roman" w:hAnsi="Times New Roman" w:hint="eastAsia"/>
                <w:noProof/>
              </w:rPr>
              <w:t>参考资料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_Toc226492419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37152A" w14:textId="7B05413A" w:rsidR="00D44B7A" w:rsidRDefault="00D44B7A">
          <w:pPr>
            <w:pStyle w:val="TOC1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6492420" w:history="1">
            <w:r w:rsidRPr="004F711E">
              <w:rPr>
                <w:rStyle w:val="ab"/>
                <w:rFonts w:ascii="Times New Roman" w:hAnsi="Times New Roman" w:hint="eastAsia"/>
                <w:noProof/>
              </w:rPr>
              <w:t>2.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4F711E">
              <w:rPr>
                <w:rStyle w:val="ab"/>
                <w:rFonts w:ascii="Times New Roman" w:hAnsi="Times New Roman" w:hint="eastAsia"/>
                <w:noProof/>
              </w:rPr>
              <w:t>项目介绍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_Toc226492420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33B6E2" w14:textId="201C9375" w:rsidR="00D44B7A" w:rsidRDefault="00D44B7A">
          <w:pPr>
            <w:pStyle w:val="TOC2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6492421" w:history="1">
            <w:r w:rsidRPr="004F711E">
              <w:rPr>
                <w:rStyle w:val="ab"/>
                <w:rFonts w:hint="eastAsia"/>
                <w:noProof/>
              </w:rPr>
              <w:t>2.1.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4F711E">
              <w:rPr>
                <w:rStyle w:val="ab"/>
                <w:rFonts w:ascii="Times New Roman" w:hAnsi="Times New Roman" w:hint="eastAsia"/>
                <w:noProof/>
              </w:rPr>
              <w:t>项目说明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_Toc226492421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FBF901" w14:textId="7324AC75" w:rsidR="00D44B7A" w:rsidRDefault="00D44B7A">
          <w:pPr>
            <w:pStyle w:val="TOC2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6492422" w:history="1">
            <w:r w:rsidRPr="004F711E">
              <w:rPr>
                <w:rStyle w:val="ab"/>
                <w:rFonts w:ascii="Times New Roman" w:hAnsi="Times New Roman" w:hint="eastAsia"/>
                <w:noProof/>
              </w:rPr>
              <w:t>2.2.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4F711E">
              <w:rPr>
                <w:rStyle w:val="ab"/>
                <w:rFonts w:ascii="Times New Roman" w:hAnsi="Times New Roman" w:hint="eastAsia"/>
                <w:noProof/>
              </w:rPr>
              <w:t>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_Toc226492422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8C93B3" w14:textId="4B30E846" w:rsidR="00D44B7A" w:rsidRDefault="00D44B7A">
          <w:pPr>
            <w:pStyle w:val="TOC2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6492423" w:history="1">
            <w:r w:rsidRPr="004F711E">
              <w:rPr>
                <w:rStyle w:val="ab"/>
                <w:rFonts w:ascii="Times New Roman" w:hAnsi="Times New Roman" w:hint="eastAsia"/>
                <w:noProof/>
              </w:rPr>
              <w:t>2.3.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4F711E">
              <w:rPr>
                <w:rStyle w:val="ab"/>
                <w:rFonts w:ascii="Times New Roman" w:hAnsi="Times New Roman" w:hint="eastAsia"/>
                <w:noProof/>
              </w:rPr>
              <w:t>项目目标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_Toc226492423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0B08EE" w14:textId="247D9F03" w:rsidR="00D44B7A" w:rsidRDefault="00D44B7A">
          <w:pPr>
            <w:pStyle w:val="TOC2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6492424" w:history="1">
            <w:r w:rsidRPr="004F711E">
              <w:rPr>
                <w:rStyle w:val="ab"/>
                <w:rFonts w:ascii="Times New Roman" w:hAnsi="Times New Roman" w:hint="eastAsia"/>
                <w:noProof/>
              </w:rPr>
              <w:t>2.4.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4F711E">
              <w:rPr>
                <w:rStyle w:val="ab"/>
                <w:rFonts w:ascii="Times New Roman" w:hAnsi="Times New Roman" w:hint="eastAsia"/>
                <w:noProof/>
              </w:rPr>
              <w:t>项目用户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_Toc226492424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625034" w14:textId="688991BC" w:rsidR="00D44B7A" w:rsidRDefault="00D44B7A">
          <w:pPr>
            <w:pStyle w:val="TOC1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6492425" w:history="1">
            <w:r w:rsidRPr="004F711E">
              <w:rPr>
                <w:rStyle w:val="ab"/>
                <w:rFonts w:ascii="Times New Roman" w:hAnsi="Times New Roman" w:hint="eastAsia"/>
                <w:noProof/>
              </w:rPr>
              <w:t>3.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4F711E">
              <w:rPr>
                <w:rStyle w:val="ab"/>
                <w:rFonts w:ascii="Times New Roman" w:hAnsi="Times New Roman" w:hint="eastAsia"/>
                <w:noProof/>
              </w:rPr>
              <w:t>需求说明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_Toc226492425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ABA825" w14:textId="64B639D3" w:rsidR="00D44B7A" w:rsidRDefault="00D44B7A">
          <w:pPr>
            <w:pStyle w:val="TOC2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6492426" w:history="1">
            <w:r w:rsidRPr="004F711E">
              <w:rPr>
                <w:rStyle w:val="ab"/>
                <w:rFonts w:ascii="Times New Roman" w:hAnsi="Times New Roman" w:hint="eastAsia"/>
                <w:noProof/>
              </w:rPr>
              <w:t>3.1.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4F711E">
              <w:rPr>
                <w:rStyle w:val="ab"/>
                <w:rFonts w:ascii="Times New Roman" w:hAnsi="Times New Roman" w:hint="eastAsia"/>
                <w:noProof/>
              </w:rPr>
              <w:t>整体需求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_Toc226492426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5E5154" w14:textId="3A1BEB6C" w:rsidR="00D44B7A" w:rsidRDefault="00D44B7A">
          <w:pPr>
            <w:pStyle w:val="TOC2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6492427" w:history="1">
            <w:r w:rsidRPr="004F711E">
              <w:rPr>
                <w:rStyle w:val="ab"/>
                <w:rFonts w:ascii="Times New Roman" w:hAnsi="Times New Roman" w:hint="eastAsia"/>
                <w:noProof/>
              </w:rPr>
              <w:t>3.2.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4F711E">
              <w:rPr>
                <w:rStyle w:val="ab"/>
                <w:rFonts w:ascii="Times New Roman" w:hAnsi="Times New Roman" w:hint="eastAsia"/>
                <w:noProof/>
              </w:rPr>
              <w:t>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_Toc226492427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630511" w14:textId="545C9E15" w:rsidR="00D44B7A" w:rsidRDefault="00D44B7A">
          <w:pPr>
            <w:pStyle w:val="TOC3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6492428" w:history="1">
            <w:r w:rsidRPr="004F711E">
              <w:rPr>
                <w:rStyle w:val="ab"/>
                <w:rFonts w:hint="eastAsia"/>
                <w:noProof/>
              </w:rPr>
              <w:t>3.2.1.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4F711E">
              <w:rPr>
                <w:rStyle w:val="ab"/>
                <w:rFonts w:hint="eastAsia"/>
                <w:noProof/>
              </w:rPr>
              <w:t>需求编号规则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_Toc226492428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C63942" w14:textId="524E39ED" w:rsidR="00D44B7A" w:rsidRDefault="00D44B7A">
          <w:pPr>
            <w:pStyle w:val="TOC3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6492429" w:history="1">
            <w:r w:rsidRPr="004F711E">
              <w:rPr>
                <w:rStyle w:val="ab"/>
                <w:rFonts w:hint="eastAsia"/>
                <w:noProof/>
              </w:rPr>
              <w:t>3.2.2.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4F711E">
              <w:rPr>
                <w:rStyle w:val="ab"/>
                <w:rFonts w:hint="eastAsia"/>
                <w:noProof/>
              </w:rPr>
              <w:t>总体模块划分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_Toc226492429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8FA240" w14:textId="0EEE0E50" w:rsidR="00D44B7A" w:rsidRDefault="00D44B7A">
          <w:pPr>
            <w:pStyle w:val="TOC1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6492430" w:history="1">
            <w:r w:rsidRPr="004F711E">
              <w:rPr>
                <w:rStyle w:val="ab"/>
                <w:rFonts w:ascii="Times New Roman" w:hAnsi="Times New Roman" w:hint="eastAsia"/>
                <w:noProof/>
              </w:rPr>
              <w:t>4.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4F711E">
              <w:rPr>
                <w:rStyle w:val="ab"/>
                <w:rFonts w:ascii="Times New Roman" w:hAnsi="Times New Roman" w:hint="eastAsia"/>
                <w:noProof/>
              </w:rPr>
              <w:t>功能性需求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_Toc226492430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501BBC" w14:textId="06D1E0D2" w:rsidR="00D44B7A" w:rsidRDefault="00D44B7A">
          <w:pPr>
            <w:pStyle w:val="TOC2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6492431" w:history="1">
            <w:r w:rsidRPr="004F711E">
              <w:rPr>
                <w:rStyle w:val="ab"/>
                <w:rFonts w:ascii="Times New Roman" w:hAnsi="Times New Roman" w:hint="eastAsia"/>
                <w:noProof/>
              </w:rPr>
              <w:t>4.1.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4F711E">
              <w:rPr>
                <w:rStyle w:val="ab"/>
                <w:rFonts w:ascii="Times New Roman" w:hAnsi="Times New Roman" w:hint="eastAsia"/>
                <w:noProof/>
              </w:rPr>
              <w:t>地图相关功能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_Toc226492431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44D4C2" w14:textId="747BDE7C" w:rsidR="00D44B7A" w:rsidRDefault="00D44B7A">
          <w:pPr>
            <w:pStyle w:val="TOC3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6492432" w:history="1">
            <w:r w:rsidRPr="004F711E">
              <w:rPr>
                <w:rStyle w:val="ab"/>
                <w:rFonts w:hint="eastAsia"/>
                <w:noProof/>
              </w:rPr>
              <w:t>4.1.1.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4F711E">
              <w:rPr>
                <w:rStyle w:val="ab"/>
                <w:rFonts w:hint="eastAsia"/>
                <w:noProof/>
              </w:rPr>
              <w:t>待测代码安全性确认（</w:t>
            </w:r>
            <w:r w:rsidRPr="004F711E">
              <w:rPr>
                <w:rStyle w:val="ab"/>
                <w:rFonts w:hint="eastAsia"/>
                <w:noProof/>
              </w:rPr>
              <w:t>AutoGraderB-3001</w:t>
            </w:r>
            <w:r w:rsidRPr="004F711E">
              <w:rPr>
                <w:rStyle w:val="ab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_Toc226492432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A31209" w14:textId="308FAF84" w:rsidR="00D44B7A" w:rsidRDefault="00D44B7A">
          <w:pPr>
            <w:pStyle w:val="TOC3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6492433" w:history="1">
            <w:r w:rsidRPr="004F711E">
              <w:rPr>
                <w:rStyle w:val="ab"/>
                <w:rFonts w:ascii="宋体" w:hAnsi="宋体" w:hint="eastAsia"/>
                <w:noProof/>
              </w:rPr>
              <w:t>4.1.2.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4F711E">
              <w:rPr>
                <w:rStyle w:val="ab"/>
                <w:rFonts w:ascii="宋体" w:hAnsi="宋体" w:hint="eastAsia"/>
                <w:noProof/>
              </w:rPr>
              <w:t>测试框架逻辑实现</w:t>
            </w:r>
            <w:r w:rsidRPr="004F711E">
              <w:rPr>
                <w:rStyle w:val="ab"/>
                <w:rFonts w:hint="eastAsia"/>
                <w:noProof/>
              </w:rPr>
              <w:t>（</w:t>
            </w:r>
            <w:r w:rsidRPr="004F711E">
              <w:rPr>
                <w:rStyle w:val="ab"/>
                <w:rFonts w:hint="eastAsia"/>
                <w:noProof/>
              </w:rPr>
              <w:t>AutoGraderB-3002</w:t>
            </w:r>
            <w:r w:rsidRPr="004F711E">
              <w:rPr>
                <w:rStyle w:val="ab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_Toc226492433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F7AAFA" w14:textId="13F7C108" w:rsidR="00D44B7A" w:rsidRDefault="00D44B7A">
          <w:pPr>
            <w:pStyle w:val="TOC3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6492434" w:history="1">
            <w:r w:rsidRPr="004F711E">
              <w:rPr>
                <w:rStyle w:val="ab"/>
                <w:rFonts w:ascii="宋体" w:hAnsi="宋体" w:hint="eastAsia"/>
                <w:noProof/>
              </w:rPr>
              <w:t>4.1.3.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4F711E">
              <w:rPr>
                <w:rStyle w:val="ab"/>
                <w:rFonts w:ascii="宋体" w:hAnsi="宋体" w:hint="eastAsia"/>
                <w:noProof/>
              </w:rPr>
              <w:t>评价结果生成</w:t>
            </w:r>
            <w:r w:rsidRPr="004F711E">
              <w:rPr>
                <w:rStyle w:val="ab"/>
                <w:rFonts w:hint="eastAsia"/>
                <w:noProof/>
              </w:rPr>
              <w:t>（</w:t>
            </w:r>
            <w:r w:rsidRPr="004F711E">
              <w:rPr>
                <w:rStyle w:val="ab"/>
                <w:rFonts w:hint="eastAsia"/>
                <w:noProof/>
              </w:rPr>
              <w:t>AutoGraderB-3003</w:t>
            </w:r>
            <w:r w:rsidRPr="004F711E">
              <w:rPr>
                <w:rStyle w:val="ab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_Toc226492434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670C25" w14:textId="1923CC2D" w:rsidR="00D44B7A" w:rsidRDefault="00D44B7A">
          <w:pPr>
            <w:pStyle w:val="TOC3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6492435" w:history="1">
            <w:r w:rsidRPr="004F711E">
              <w:rPr>
                <w:rStyle w:val="ab"/>
                <w:rFonts w:ascii="宋体" w:hAnsi="宋体" w:hint="eastAsia"/>
                <w:noProof/>
              </w:rPr>
              <w:t>4.1.4.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4F711E">
              <w:rPr>
                <w:rStyle w:val="ab"/>
                <w:rFonts w:ascii="宋体" w:hAnsi="宋体" w:hint="eastAsia"/>
                <w:noProof/>
              </w:rPr>
              <w:t>题库维护管理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_Toc226492435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0F124A" w14:textId="0D5C9B8A" w:rsidR="00D44B7A" w:rsidRDefault="00D44B7A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E9AA07D" w14:textId="50FAC13D" w:rsidR="00DF0197" w:rsidRDefault="00DF0197">
      <w:pPr>
        <w:rPr>
          <w:rFonts w:ascii="Times New Roman" w:hAnsi="Times New Roman"/>
        </w:rPr>
      </w:pPr>
    </w:p>
    <w:p w14:paraId="2D0B9601" w14:textId="77777777" w:rsidR="00DF0197" w:rsidRDefault="00DF0197">
      <w:pPr>
        <w:widowControl/>
        <w:jc w:val="left"/>
        <w:sectPr w:rsidR="00DF0197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1134" w:bottom="1134" w:left="1134" w:header="397" w:footer="567" w:gutter="0"/>
          <w:cols w:space="425"/>
          <w:docGrid w:type="lines" w:linePitch="312"/>
        </w:sectPr>
      </w:pPr>
    </w:p>
    <w:p w14:paraId="30867FDA" w14:textId="77777777" w:rsidR="00DF0197" w:rsidRDefault="00C93071">
      <w:pPr>
        <w:pStyle w:val="1"/>
        <w:numPr>
          <w:ilvl w:val="0"/>
          <w:numId w:val="3"/>
        </w:numPr>
        <w:rPr>
          <w:rFonts w:ascii="Times New Roman" w:hAnsi="Times New Roman"/>
        </w:rPr>
      </w:pPr>
      <w:bookmarkStart w:id="0" w:name="_Toc27910"/>
      <w:bookmarkStart w:id="1" w:name="_Toc226492414"/>
      <w:r>
        <w:rPr>
          <w:rFonts w:ascii="Times New Roman" w:hAnsi="Times New Roman" w:hint="eastAsia"/>
        </w:rPr>
        <w:lastRenderedPageBreak/>
        <w:t>文档介绍</w:t>
      </w:r>
      <w:bookmarkEnd w:id="0"/>
      <w:bookmarkEnd w:id="1"/>
    </w:p>
    <w:p w14:paraId="32E39FB8" w14:textId="77777777" w:rsidR="00DF0197" w:rsidRDefault="00C93071">
      <w:pPr>
        <w:pStyle w:val="2"/>
        <w:numPr>
          <w:ilvl w:val="1"/>
          <w:numId w:val="3"/>
        </w:numPr>
        <w:rPr>
          <w:rFonts w:ascii="Times New Roman" w:hAnsi="Times New Roman"/>
        </w:rPr>
      </w:pPr>
      <w:bookmarkStart w:id="2" w:name="_Toc12834"/>
      <w:bookmarkStart w:id="3" w:name="_Toc226492415"/>
      <w:r>
        <w:rPr>
          <w:rFonts w:ascii="Times New Roman" w:hAnsi="Times New Roman" w:hint="eastAsia"/>
        </w:rPr>
        <w:t>编写目的</w:t>
      </w:r>
      <w:bookmarkEnd w:id="2"/>
      <w:bookmarkEnd w:id="3"/>
    </w:p>
    <w:p w14:paraId="76F25084" w14:textId="360BC6D8" w:rsidR="000426AB" w:rsidRPr="000426AB" w:rsidRDefault="000426AB" w:rsidP="000426AB">
      <w:pPr>
        <w:ind w:firstLineChars="200" w:firstLine="420"/>
      </w:pPr>
      <w:r w:rsidRPr="000426AB">
        <w:rPr>
          <w:rFonts w:hint="eastAsia"/>
        </w:rPr>
        <w:t>本文档旨在明确</w:t>
      </w:r>
      <w:proofErr w:type="spellStart"/>
      <w:r w:rsidRPr="000426AB">
        <w:rPr>
          <w:rFonts w:hint="eastAsia"/>
        </w:rPr>
        <w:t>AutoGrader</w:t>
      </w:r>
      <w:proofErr w:type="spellEnd"/>
      <w:r w:rsidRPr="000426AB">
        <w:rPr>
          <w:rFonts w:hint="eastAsia"/>
        </w:rPr>
        <w:t>作业代码自动评分系统中“题库管理模块（</w:t>
      </w:r>
      <w:r w:rsidRPr="000426AB">
        <w:rPr>
          <w:rFonts w:hint="eastAsia"/>
        </w:rPr>
        <w:t>B-3</w:t>
      </w:r>
      <w:r w:rsidRPr="000426AB">
        <w:rPr>
          <w:rFonts w:hint="eastAsia"/>
        </w:rPr>
        <w:t>）”的功能性需求与非功能性需求。通过详细定义该模块的业务逻辑、输入输出、处理规则及接口规范，为系统设计、开发实施、测试验证及项目验收提供基准依据。</w:t>
      </w:r>
    </w:p>
    <w:p w14:paraId="444C1EB9" w14:textId="77777777" w:rsidR="00DF0197" w:rsidRDefault="00C93071">
      <w:pPr>
        <w:pStyle w:val="2"/>
        <w:numPr>
          <w:ilvl w:val="1"/>
          <w:numId w:val="3"/>
        </w:numPr>
        <w:rPr>
          <w:rFonts w:ascii="Times New Roman" w:hAnsi="Times New Roman"/>
        </w:rPr>
      </w:pPr>
      <w:bookmarkStart w:id="4" w:name="_Toc8409"/>
      <w:bookmarkStart w:id="5" w:name="_Toc226492416"/>
      <w:r>
        <w:rPr>
          <w:rFonts w:ascii="Times New Roman" w:hAnsi="Times New Roman" w:hint="eastAsia"/>
        </w:rPr>
        <w:t>文档范围</w:t>
      </w:r>
      <w:bookmarkEnd w:id="4"/>
      <w:bookmarkEnd w:id="5"/>
    </w:p>
    <w:p w14:paraId="37436FFB" w14:textId="670C133C" w:rsidR="00DF0197" w:rsidRDefault="000426AB">
      <w:pPr>
        <w:ind w:firstLineChars="200" w:firstLine="420"/>
      </w:pPr>
      <w:r w:rsidRPr="000426AB">
        <w:rPr>
          <w:rFonts w:hint="eastAsia"/>
        </w:rPr>
        <w:t>本文档涵盖</w:t>
      </w:r>
      <w:r w:rsidRPr="000426AB">
        <w:rPr>
          <w:rFonts w:hint="eastAsia"/>
        </w:rPr>
        <w:t>B-3</w:t>
      </w:r>
      <w:r w:rsidRPr="000426AB">
        <w:rPr>
          <w:rFonts w:hint="eastAsia"/>
        </w:rPr>
        <w:t>模块的所有核心功能，包括待测代码的安全预检机制、三种主要题型（命令行、文件读写、接口调用）的测试框架生成逻辑、题库数据的</w:t>
      </w:r>
      <w:proofErr w:type="gramStart"/>
      <w:r w:rsidRPr="000426AB">
        <w:rPr>
          <w:rFonts w:hint="eastAsia"/>
        </w:rPr>
        <w:t>增删改查管理</w:t>
      </w:r>
      <w:proofErr w:type="gramEnd"/>
      <w:r w:rsidRPr="000426AB">
        <w:rPr>
          <w:rFonts w:hint="eastAsia"/>
        </w:rPr>
        <w:t>以及测评结果的标准化生成。不包含前端界面交互细节（由</w:t>
      </w:r>
      <w:r w:rsidRPr="000426AB">
        <w:rPr>
          <w:rFonts w:hint="eastAsia"/>
        </w:rPr>
        <w:t>UI</w:t>
      </w:r>
      <w:r w:rsidRPr="000426AB">
        <w:rPr>
          <w:rFonts w:hint="eastAsia"/>
        </w:rPr>
        <w:t>组负责）及底层数据库物理存储设计（由</w:t>
      </w:r>
      <w:r w:rsidRPr="000426AB">
        <w:rPr>
          <w:rFonts w:hint="eastAsia"/>
        </w:rPr>
        <w:t>B-4</w:t>
      </w:r>
      <w:r w:rsidRPr="000426AB">
        <w:rPr>
          <w:rFonts w:hint="eastAsia"/>
        </w:rPr>
        <w:t>模块负责）。</w:t>
      </w:r>
      <w:r w:rsidR="00C93071">
        <w:rPr>
          <w:rFonts w:hint="eastAsia"/>
        </w:rPr>
        <w:t>。</w:t>
      </w:r>
    </w:p>
    <w:p w14:paraId="3EB1EBD0" w14:textId="77777777" w:rsidR="00D73E2F" w:rsidRDefault="00C93071" w:rsidP="000426AB">
      <w:pPr>
        <w:pStyle w:val="2"/>
        <w:numPr>
          <w:ilvl w:val="1"/>
          <w:numId w:val="3"/>
        </w:numPr>
        <w:rPr>
          <w:rFonts w:ascii="Times New Roman" w:hAnsi="Times New Roman"/>
        </w:rPr>
      </w:pPr>
      <w:bookmarkStart w:id="6" w:name="_Toc13701"/>
      <w:bookmarkStart w:id="7" w:name="_Toc226492417"/>
      <w:r>
        <w:rPr>
          <w:rFonts w:ascii="Times New Roman" w:hAnsi="Times New Roman" w:hint="eastAsia"/>
        </w:rPr>
        <w:t>读者对</w:t>
      </w:r>
      <w:bookmarkStart w:id="8" w:name="_Toc17465"/>
      <w:bookmarkEnd w:id="6"/>
      <w:r w:rsidR="00D73E2F">
        <w:rPr>
          <w:rFonts w:ascii="Times New Roman" w:hAnsi="Times New Roman" w:hint="eastAsia"/>
        </w:rPr>
        <w:t>象</w:t>
      </w:r>
      <w:bookmarkEnd w:id="7"/>
    </w:p>
    <w:p w14:paraId="656AFE39" w14:textId="0CC82867" w:rsidR="00D73E2F" w:rsidRDefault="00D73E2F" w:rsidP="00D73E2F">
      <w:pPr>
        <w:ind w:firstLineChars="200" w:firstLine="420"/>
      </w:pPr>
      <w:r w:rsidRPr="00D73E2F">
        <w:rPr>
          <w:rFonts w:hint="eastAsia"/>
        </w:rPr>
        <w:t>项目经理：用于监控项目进度与范围。</w:t>
      </w:r>
    </w:p>
    <w:p w14:paraId="4A75EA18" w14:textId="3E1D6306" w:rsidR="00D73E2F" w:rsidRDefault="00D73E2F" w:rsidP="00D73E2F">
      <w:pPr>
        <w:ind w:firstLineChars="200" w:firstLine="420"/>
      </w:pPr>
      <w:r w:rsidRPr="00D73E2F">
        <w:rPr>
          <w:rFonts w:hint="eastAsia"/>
        </w:rPr>
        <w:t>系统架构师：用于指导系统设计与技术选型。</w:t>
      </w:r>
    </w:p>
    <w:p w14:paraId="4C9F3908" w14:textId="1A9DF4BE" w:rsidR="00D73E2F" w:rsidRPr="00D73E2F" w:rsidRDefault="00D73E2F" w:rsidP="00D73E2F">
      <w:pPr>
        <w:ind w:firstLineChars="200" w:firstLine="420"/>
      </w:pPr>
      <w:r w:rsidRPr="00D73E2F">
        <w:rPr>
          <w:rFonts w:hint="eastAsia"/>
        </w:rPr>
        <w:t>后端开发工程师：作为编码实现的直接依据。</w:t>
      </w:r>
    </w:p>
    <w:p w14:paraId="66E2104C" w14:textId="4AB05C89" w:rsidR="00DF0197" w:rsidRDefault="00D73E2F" w:rsidP="000426AB">
      <w:pPr>
        <w:pStyle w:val="2"/>
        <w:numPr>
          <w:ilvl w:val="1"/>
          <w:numId w:val="3"/>
        </w:numPr>
        <w:rPr>
          <w:rFonts w:ascii="Times New Roman" w:hAnsi="Times New Roman"/>
        </w:rPr>
      </w:pPr>
      <w:bookmarkStart w:id="9" w:name="_Toc226492418"/>
      <w:r w:rsidRPr="000426AB">
        <w:rPr>
          <w:rFonts w:ascii="Calibri" w:hAnsi="Calibri" w:hint="eastAsia"/>
          <w:b w:val="0"/>
          <w:bCs w:val="0"/>
          <w:sz w:val="21"/>
          <w:szCs w:val="22"/>
        </w:rPr>
        <w:t>安全审计人员：用于评估代码执行的安全性。</w:t>
      </w:r>
      <w:r>
        <w:rPr>
          <w:rFonts w:ascii="Times New Roman" w:hAnsi="Times New Roman" w:hint="eastAsia"/>
        </w:rPr>
        <w:t>术语与缩写解释</w:t>
      </w:r>
      <w:bookmarkEnd w:id="8"/>
      <w:bookmarkEnd w:id="9"/>
    </w:p>
    <w:tbl>
      <w:tblPr>
        <w:tblW w:w="89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82"/>
        <w:gridCol w:w="5850"/>
      </w:tblGrid>
      <w:tr w:rsidR="00DF0197" w14:paraId="1877319F" w14:textId="77777777">
        <w:trPr>
          <w:jc w:val="center"/>
        </w:trPr>
        <w:tc>
          <w:tcPr>
            <w:tcW w:w="3082" w:type="dxa"/>
            <w:shd w:val="clear" w:color="auto" w:fill="BFBFBF"/>
          </w:tcPr>
          <w:p w14:paraId="099829ED" w14:textId="77777777" w:rsidR="00DF0197" w:rsidRDefault="00C93071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缩写、术语及符号</w:t>
            </w:r>
          </w:p>
        </w:tc>
        <w:tc>
          <w:tcPr>
            <w:tcW w:w="5850" w:type="dxa"/>
            <w:shd w:val="clear" w:color="auto" w:fill="BFBFBF"/>
          </w:tcPr>
          <w:p w14:paraId="2D8D154F" w14:textId="77777777" w:rsidR="00DF0197" w:rsidRDefault="00C93071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解释</w:t>
            </w:r>
          </w:p>
        </w:tc>
      </w:tr>
      <w:tr w:rsidR="00DF0197" w14:paraId="05E45CED" w14:textId="77777777">
        <w:trPr>
          <w:jc w:val="center"/>
        </w:trPr>
        <w:tc>
          <w:tcPr>
            <w:tcW w:w="3082" w:type="dxa"/>
          </w:tcPr>
          <w:p w14:paraId="7A26032B" w14:textId="42806F4C" w:rsidR="00DF0197" w:rsidRDefault="00D73E2F">
            <w:pPr>
              <w:jc w:val="left"/>
              <w:rPr>
                <w:rFonts w:ascii="宋体" w:hAnsi="宋体" w:hint="eastAsia"/>
                <w:szCs w:val="21"/>
              </w:rPr>
            </w:pPr>
            <w:r w:rsidRPr="00D73E2F">
              <w:rPr>
                <w:rFonts w:ascii="宋体" w:hAnsi="宋体" w:hint="eastAsia"/>
                <w:szCs w:val="21"/>
              </w:rPr>
              <w:t>B-3模块</w:t>
            </w:r>
          </w:p>
        </w:tc>
        <w:tc>
          <w:tcPr>
            <w:tcW w:w="5850" w:type="dxa"/>
          </w:tcPr>
          <w:p w14:paraId="1F54739F" w14:textId="36B6FFD3" w:rsidR="00DF0197" w:rsidRDefault="00D73E2F">
            <w:pPr>
              <w:rPr>
                <w:rFonts w:ascii="宋体" w:hAnsi="宋体" w:hint="eastAsia"/>
                <w:szCs w:val="21"/>
              </w:rPr>
            </w:pPr>
            <w:proofErr w:type="spellStart"/>
            <w:r w:rsidRPr="00D73E2F">
              <w:rPr>
                <w:rFonts w:ascii="宋体" w:hAnsi="宋体" w:hint="eastAsia"/>
                <w:szCs w:val="21"/>
              </w:rPr>
              <w:t>AutoGrader</w:t>
            </w:r>
            <w:proofErr w:type="spellEnd"/>
            <w:r w:rsidRPr="00D73E2F">
              <w:rPr>
                <w:rFonts w:ascii="宋体" w:hAnsi="宋体" w:hint="eastAsia"/>
                <w:szCs w:val="21"/>
              </w:rPr>
              <w:t>系统中的题库管理与测试框架生成核心模块。</w:t>
            </w:r>
            <w:r w:rsidR="00C93071">
              <w:rPr>
                <w:rFonts w:ascii="宋体" w:hAnsi="宋体" w:hint="eastAsia"/>
                <w:szCs w:val="21"/>
              </w:rPr>
              <w:t>。</w:t>
            </w:r>
          </w:p>
        </w:tc>
      </w:tr>
      <w:tr w:rsidR="00DF0197" w14:paraId="2F76D289" w14:textId="77777777">
        <w:trPr>
          <w:jc w:val="center"/>
        </w:trPr>
        <w:tc>
          <w:tcPr>
            <w:tcW w:w="3082" w:type="dxa"/>
          </w:tcPr>
          <w:p w14:paraId="24CDB27C" w14:textId="1A693B56" w:rsidR="00DF0197" w:rsidRDefault="00D73E2F">
            <w:pPr>
              <w:jc w:val="left"/>
              <w:rPr>
                <w:rFonts w:ascii="宋体" w:hAnsi="宋体" w:hint="eastAsia"/>
                <w:szCs w:val="21"/>
              </w:rPr>
            </w:pPr>
            <w:proofErr w:type="gramStart"/>
            <w:r w:rsidRPr="00D73E2F">
              <w:rPr>
                <w:rFonts w:ascii="宋体" w:hAnsi="宋体" w:hint="eastAsia"/>
                <w:szCs w:val="21"/>
              </w:rPr>
              <w:t>沙盒</w:t>
            </w:r>
            <w:proofErr w:type="gramEnd"/>
            <w:r w:rsidRPr="00D73E2F">
              <w:rPr>
                <w:rFonts w:ascii="宋体" w:hAnsi="宋体" w:hint="eastAsia"/>
                <w:szCs w:val="21"/>
              </w:rPr>
              <w:t xml:space="preserve"> (Sandbox)</w:t>
            </w:r>
          </w:p>
        </w:tc>
        <w:tc>
          <w:tcPr>
            <w:tcW w:w="5850" w:type="dxa"/>
          </w:tcPr>
          <w:p w14:paraId="02451658" w14:textId="78870D1A" w:rsidR="00DF0197" w:rsidRDefault="00D73E2F">
            <w:pPr>
              <w:rPr>
                <w:rFonts w:ascii="宋体" w:hAnsi="宋体" w:hint="eastAsia"/>
                <w:szCs w:val="21"/>
              </w:rPr>
            </w:pPr>
            <w:r w:rsidRPr="00D73E2F">
              <w:rPr>
                <w:rFonts w:ascii="宋体" w:hAnsi="宋体" w:hint="eastAsia"/>
                <w:szCs w:val="21"/>
              </w:rPr>
              <w:t>用于隔离运行用户提交代码的安全环境，防止恶意代码破坏宿主系统。</w:t>
            </w:r>
          </w:p>
        </w:tc>
      </w:tr>
      <w:tr w:rsidR="00DF0197" w14:paraId="3FB6D2D9" w14:textId="77777777">
        <w:trPr>
          <w:jc w:val="center"/>
        </w:trPr>
        <w:tc>
          <w:tcPr>
            <w:tcW w:w="3082" w:type="dxa"/>
          </w:tcPr>
          <w:p w14:paraId="7C779DD2" w14:textId="20A1FF31" w:rsidR="00DF0197" w:rsidRDefault="00D73E2F">
            <w:pPr>
              <w:jc w:val="left"/>
              <w:rPr>
                <w:rFonts w:ascii="宋体" w:hAnsi="宋体" w:hint="eastAsia"/>
                <w:szCs w:val="21"/>
              </w:rPr>
            </w:pPr>
            <w:r w:rsidRPr="00D73E2F">
              <w:rPr>
                <w:rFonts w:ascii="宋体" w:hAnsi="宋体" w:hint="eastAsia"/>
                <w:szCs w:val="21"/>
              </w:rPr>
              <w:t>静态分析</w:t>
            </w:r>
          </w:p>
        </w:tc>
        <w:tc>
          <w:tcPr>
            <w:tcW w:w="5850" w:type="dxa"/>
          </w:tcPr>
          <w:p w14:paraId="13EE8025" w14:textId="453F77AC" w:rsidR="00DF0197" w:rsidRDefault="00D73E2F">
            <w:pPr>
              <w:rPr>
                <w:rFonts w:ascii="宋体" w:hAnsi="宋体" w:hint="eastAsia"/>
                <w:szCs w:val="21"/>
              </w:rPr>
            </w:pPr>
            <w:r w:rsidRPr="00D73E2F">
              <w:rPr>
                <w:rFonts w:ascii="宋体" w:hAnsi="宋体" w:hint="eastAsia"/>
                <w:szCs w:val="21"/>
              </w:rPr>
              <w:t>在不执行代码的情况下，通过扫描源代码结构来检测潜在错误或安全漏洞的技术。</w:t>
            </w:r>
          </w:p>
        </w:tc>
      </w:tr>
      <w:tr w:rsidR="00DF0197" w14:paraId="26E2E421" w14:textId="77777777">
        <w:trPr>
          <w:jc w:val="center"/>
        </w:trPr>
        <w:tc>
          <w:tcPr>
            <w:tcW w:w="3082" w:type="dxa"/>
          </w:tcPr>
          <w:p w14:paraId="63C3ACA4" w14:textId="07C35C16" w:rsidR="00DF0197" w:rsidRDefault="00D73E2F">
            <w:pPr>
              <w:jc w:val="left"/>
              <w:rPr>
                <w:rFonts w:ascii="宋体" w:hAnsi="宋体" w:hint="eastAsia"/>
                <w:szCs w:val="21"/>
              </w:rPr>
            </w:pPr>
            <w:r w:rsidRPr="00D73E2F">
              <w:rPr>
                <w:rFonts w:ascii="宋体" w:hAnsi="宋体" w:hint="eastAsia"/>
                <w:szCs w:val="21"/>
              </w:rPr>
              <w:t>动态测试</w:t>
            </w:r>
          </w:p>
        </w:tc>
        <w:tc>
          <w:tcPr>
            <w:tcW w:w="5850" w:type="dxa"/>
          </w:tcPr>
          <w:p w14:paraId="64C2F94D" w14:textId="1F6A0B04" w:rsidR="00DF0197" w:rsidRDefault="00D73E2F">
            <w:pPr>
              <w:rPr>
                <w:rFonts w:ascii="宋体" w:hAnsi="宋体" w:hint="eastAsia"/>
                <w:szCs w:val="21"/>
              </w:rPr>
            </w:pPr>
            <w:r w:rsidRPr="00D73E2F">
              <w:rPr>
                <w:rFonts w:ascii="宋体" w:hAnsi="宋体" w:hint="eastAsia"/>
                <w:szCs w:val="21"/>
              </w:rPr>
              <w:t>在实际运行环境中执行代码，验证其输入输出是否符合预期的过程。</w:t>
            </w:r>
            <w:r w:rsidR="00C93071">
              <w:rPr>
                <w:rFonts w:ascii="宋体" w:hAnsi="宋体" w:hint="eastAsia"/>
                <w:szCs w:val="21"/>
              </w:rPr>
              <w:t>。</w:t>
            </w:r>
          </w:p>
        </w:tc>
      </w:tr>
      <w:tr w:rsidR="00DF0197" w14:paraId="37714648" w14:textId="77777777">
        <w:trPr>
          <w:jc w:val="center"/>
        </w:trPr>
        <w:tc>
          <w:tcPr>
            <w:tcW w:w="3082" w:type="dxa"/>
          </w:tcPr>
          <w:p w14:paraId="695681B4" w14:textId="0542557A" w:rsidR="00DF0197" w:rsidRDefault="00D73E2F">
            <w:pPr>
              <w:jc w:val="left"/>
              <w:rPr>
                <w:rFonts w:ascii="宋体" w:hAnsi="宋体" w:hint="eastAsia"/>
                <w:szCs w:val="21"/>
              </w:rPr>
            </w:pPr>
            <w:r w:rsidRPr="00D73E2F">
              <w:rPr>
                <w:rFonts w:ascii="宋体" w:hAnsi="宋体"/>
                <w:szCs w:val="21"/>
              </w:rPr>
              <w:t>API</w:t>
            </w:r>
          </w:p>
        </w:tc>
        <w:tc>
          <w:tcPr>
            <w:tcW w:w="5850" w:type="dxa"/>
          </w:tcPr>
          <w:p w14:paraId="36BACDAD" w14:textId="3E1ADDA6" w:rsidR="00DF0197" w:rsidRDefault="00D73E2F">
            <w:pPr>
              <w:rPr>
                <w:rFonts w:ascii="宋体" w:hAnsi="宋体" w:hint="eastAsia"/>
                <w:szCs w:val="21"/>
              </w:rPr>
            </w:pPr>
            <w:r w:rsidRPr="00D73E2F">
              <w:rPr>
                <w:rFonts w:ascii="宋体" w:hAnsi="宋体" w:hint="eastAsia"/>
                <w:szCs w:val="21"/>
              </w:rPr>
              <w:t>应用程序编程接口，用于模块间的数据交换与功能调用。</w:t>
            </w:r>
            <w:r w:rsidR="00C93071">
              <w:rPr>
                <w:rFonts w:ascii="宋体" w:hAnsi="宋体" w:hint="eastAsia"/>
                <w:szCs w:val="21"/>
              </w:rPr>
              <w:t>。</w:t>
            </w:r>
          </w:p>
        </w:tc>
      </w:tr>
      <w:tr w:rsidR="00DF0197" w14:paraId="45708BE2" w14:textId="77777777">
        <w:trPr>
          <w:jc w:val="center"/>
        </w:trPr>
        <w:tc>
          <w:tcPr>
            <w:tcW w:w="3082" w:type="dxa"/>
          </w:tcPr>
          <w:p w14:paraId="0FA2093B" w14:textId="77777777" w:rsidR="00DF0197" w:rsidRDefault="00C93071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用户</w:t>
            </w:r>
          </w:p>
        </w:tc>
        <w:tc>
          <w:tcPr>
            <w:tcW w:w="5850" w:type="dxa"/>
          </w:tcPr>
          <w:p w14:paraId="5648E470" w14:textId="77777777" w:rsidR="00DF0197" w:rsidRDefault="00C93071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系统的使用者</w:t>
            </w:r>
          </w:p>
        </w:tc>
      </w:tr>
    </w:tbl>
    <w:p w14:paraId="09B325DC" w14:textId="77777777" w:rsidR="00DF0197" w:rsidRDefault="00C93071">
      <w:pPr>
        <w:pStyle w:val="2"/>
        <w:numPr>
          <w:ilvl w:val="1"/>
          <w:numId w:val="3"/>
        </w:numPr>
        <w:rPr>
          <w:rFonts w:ascii="Times New Roman" w:hAnsi="Times New Roman"/>
        </w:rPr>
      </w:pPr>
      <w:bookmarkStart w:id="10" w:name="_Toc9313"/>
      <w:bookmarkStart w:id="11" w:name="_Toc226492419"/>
      <w:r>
        <w:rPr>
          <w:rFonts w:ascii="Times New Roman" w:hAnsi="Times New Roman" w:hint="eastAsia"/>
        </w:rPr>
        <w:t>参考资料</w:t>
      </w:r>
      <w:bookmarkEnd w:id="10"/>
      <w:bookmarkEnd w:id="11"/>
    </w:p>
    <w:tbl>
      <w:tblPr>
        <w:tblW w:w="9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544"/>
        <w:gridCol w:w="2552"/>
        <w:gridCol w:w="1275"/>
        <w:gridCol w:w="1808"/>
      </w:tblGrid>
      <w:tr w:rsidR="00DF0197" w14:paraId="33B11291" w14:textId="77777777">
        <w:trPr>
          <w:tblHeader/>
        </w:trPr>
        <w:tc>
          <w:tcPr>
            <w:tcW w:w="675" w:type="dxa"/>
            <w:shd w:val="clear" w:color="auto" w:fill="BFBFBF"/>
          </w:tcPr>
          <w:p w14:paraId="38C02AB6" w14:textId="77777777" w:rsidR="00DF0197" w:rsidRDefault="00C9307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3544" w:type="dxa"/>
            <w:shd w:val="clear" w:color="auto" w:fill="BFBFBF"/>
          </w:tcPr>
          <w:p w14:paraId="3F334E07" w14:textId="77777777" w:rsidR="00DF0197" w:rsidRDefault="00C9307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文档名称</w:t>
            </w:r>
          </w:p>
        </w:tc>
        <w:tc>
          <w:tcPr>
            <w:tcW w:w="2552" w:type="dxa"/>
            <w:shd w:val="clear" w:color="auto" w:fill="BFBFBF"/>
          </w:tcPr>
          <w:p w14:paraId="2E452814" w14:textId="77777777" w:rsidR="00DF0197" w:rsidRDefault="00C9307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文档编号</w:t>
            </w:r>
          </w:p>
        </w:tc>
        <w:tc>
          <w:tcPr>
            <w:tcW w:w="1275" w:type="dxa"/>
            <w:shd w:val="clear" w:color="auto" w:fill="BFBFBF"/>
          </w:tcPr>
          <w:p w14:paraId="2E1F5052" w14:textId="77777777" w:rsidR="00DF0197" w:rsidRDefault="00C9307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1808" w:type="dxa"/>
            <w:shd w:val="clear" w:color="auto" w:fill="BFBFBF"/>
          </w:tcPr>
          <w:p w14:paraId="02593774" w14:textId="77777777" w:rsidR="00DF0197" w:rsidRDefault="00C9307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发布日期</w:t>
            </w:r>
          </w:p>
        </w:tc>
      </w:tr>
      <w:tr w:rsidR="00DF0197" w14:paraId="12B1D1FA" w14:textId="77777777">
        <w:tc>
          <w:tcPr>
            <w:tcW w:w="675" w:type="dxa"/>
            <w:vAlign w:val="center"/>
          </w:tcPr>
          <w:p w14:paraId="2B220BB6" w14:textId="77777777" w:rsidR="00DF0197" w:rsidRDefault="00C9307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544" w:type="dxa"/>
            <w:vAlign w:val="center"/>
          </w:tcPr>
          <w:p w14:paraId="54281716" w14:textId="77BCE7C9" w:rsidR="00DF0197" w:rsidRDefault="00D73E2F">
            <w:pPr>
              <w:jc w:val="center"/>
            </w:pPr>
            <w:proofErr w:type="spellStart"/>
            <w:r w:rsidRPr="00D73E2F">
              <w:rPr>
                <w:rFonts w:ascii="宋体" w:hAnsi="宋体" w:hint="eastAsia"/>
                <w:szCs w:val="21"/>
              </w:rPr>
              <w:t>AutoGrader</w:t>
            </w:r>
            <w:proofErr w:type="spellEnd"/>
            <w:r w:rsidRPr="00D73E2F">
              <w:rPr>
                <w:rFonts w:ascii="宋体" w:hAnsi="宋体" w:hint="eastAsia"/>
                <w:szCs w:val="21"/>
              </w:rPr>
              <w:t>项目可行性分析报告</w:t>
            </w:r>
          </w:p>
        </w:tc>
        <w:tc>
          <w:tcPr>
            <w:tcW w:w="2552" w:type="dxa"/>
            <w:vAlign w:val="center"/>
          </w:tcPr>
          <w:p w14:paraId="210A9C42" w14:textId="77777777" w:rsidR="00DF0197" w:rsidRDefault="00DF0197">
            <w:pPr>
              <w:jc w:val="center"/>
            </w:pPr>
          </w:p>
        </w:tc>
        <w:tc>
          <w:tcPr>
            <w:tcW w:w="1275" w:type="dxa"/>
            <w:vAlign w:val="center"/>
          </w:tcPr>
          <w:p w14:paraId="2F194DB8" w14:textId="2514F4DF" w:rsidR="00DF0197" w:rsidRDefault="00DF0197" w:rsidP="00D73E2F"/>
        </w:tc>
        <w:tc>
          <w:tcPr>
            <w:tcW w:w="1808" w:type="dxa"/>
            <w:vAlign w:val="center"/>
          </w:tcPr>
          <w:p w14:paraId="78C75917" w14:textId="77777777" w:rsidR="00DF0197" w:rsidRDefault="00DF0197">
            <w:pPr>
              <w:jc w:val="center"/>
            </w:pPr>
          </w:p>
        </w:tc>
      </w:tr>
    </w:tbl>
    <w:p w14:paraId="254711C2" w14:textId="77777777" w:rsidR="00DF0197" w:rsidRDefault="00C93071">
      <w:pPr>
        <w:pStyle w:val="1"/>
        <w:numPr>
          <w:ilvl w:val="0"/>
          <w:numId w:val="3"/>
        </w:numPr>
        <w:rPr>
          <w:rFonts w:ascii="Times New Roman" w:hAnsi="Times New Roman"/>
        </w:rPr>
      </w:pPr>
      <w:bookmarkStart w:id="12" w:name="_Toc18386"/>
      <w:bookmarkStart w:id="13" w:name="_Toc226492420"/>
      <w:r>
        <w:rPr>
          <w:rFonts w:ascii="Times New Roman" w:hAnsi="Times New Roman" w:hint="eastAsia"/>
        </w:rPr>
        <w:lastRenderedPageBreak/>
        <w:t>项目介绍</w:t>
      </w:r>
      <w:bookmarkEnd w:id="12"/>
      <w:bookmarkEnd w:id="13"/>
    </w:p>
    <w:p w14:paraId="32810D2E" w14:textId="77777777" w:rsidR="00DF0197" w:rsidRDefault="00C93071">
      <w:pPr>
        <w:pStyle w:val="2"/>
        <w:numPr>
          <w:ilvl w:val="1"/>
          <w:numId w:val="3"/>
        </w:numPr>
      </w:pPr>
      <w:bookmarkStart w:id="14" w:name="_Toc6070"/>
      <w:bookmarkStart w:id="15" w:name="_Toc226492421"/>
      <w:r>
        <w:rPr>
          <w:rFonts w:ascii="Times New Roman" w:hAnsi="Times New Roman" w:hint="eastAsia"/>
        </w:rPr>
        <w:t>项目说明</w:t>
      </w:r>
      <w:bookmarkEnd w:id="14"/>
      <w:bookmarkEnd w:id="15"/>
    </w:p>
    <w:p w14:paraId="7CC2382E" w14:textId="6ECC6347" w:rsidR="00DF0197" w:rsidRDefault="00C93071">
      <w:pPr>
        <w:spacing w:line="300" w:lineRule="auto"/>
        <w:ind w:firstLineChars="200" w:firstLine="420"/>
      </w:pPr>
      <w:r>
        <w:rPr>
          <w:rFonts w:hint="eastAsia"/>
        </w:rPr>
        <w:t>项目名称</w:t>
      </w:r>
      <w:r w:rsidR="00D73E2F">
        <w:rPr>
          <w:rFonts w:hint="eastAsia"/>
        </w:rPr>
        <w:t>：</w:t>
      </w:r>
      <w:r w:rsidR="00D73E2F">
        <w:t xml:space="preserve"> </w:t>
      </w:r>
      <w:proofErr w:type="spellStart"/>
      <w:r w:rsidR="00D73E2F" w:rsidRPr="00D73E2F">
        <w:rPr>
          <w:rFonts w:hint="eastAsia"/>
        </w:rPr>
        <w:t>AutoGrader</w:t>
      </w:r>
      <w:proofErr w:type="spellEnd"/>
      <w:r w:rsidR="00D73E2F" w:rsidRPr="00D73E2F">
        <w:rPr>
          <w:rFonts w:hint="eastAsia"/>
        </w:rPr>
        <w:t>作业代码自动评分系统</w:t>
      </w:r>
      <w:r w:rsidR="00D73E2F" w:rsidRPr="00D73E2F">
        <w:rPr>
          <w:rFonts w:hint="eastAsia"/>
        </w:rPr>
        <w:t xml:space="preserve"> - B-3</w:t>
      </w:r>
      <w:r w:rsidR="00D73E2F" w:rsidRPr="00D73E2F">
        <w:rPr>
          <w:rFonts w:hint="eastAsia"/>
        </w:rPr>
        <w:t>题库管理模块</w:t>
      </w:r>
    </w:p>
    <w:p w14:paraId="62D549E4" w14:textId="3B2D77BD" w:rsidR="00DF0197" w:rsidRDefault="00C93071" w:rsidP="00673476">
      <w:pPr>
        <w:spacing w:line="300" w:lineRule="auto"/>
        <w:ind w:firstLineChars="200" w:firstLine="420"/>
        <w:rPr>
          <w:rFonts w:hint="eastAsia"/>
        </w:rPr>
      </w:pPr>
      <w:r>
        <w:rPr>
          <w:rFonts w:hint="eastAsia"/>
        </w:rPr>
        <w:t>开发者：</w:t>
      </w:r>
      <w:r w:rsidR="00D73E2F">
        <w:rPr>
          <w:rFonts w:hint="eastAsia"/>
        </w:rPr>
        <w:t>唐煜烜，罗马，付春晨</w:t>
      </w:r>
      <w:r w:rsidR="00D73E2F">
        <w:t xml:space="preserve"> </w:t>
      </w:r>
    </w:p>
    <w:p w14:paraId="2B808BEB" w14:textId="014D2F14" w:rsidR="00DF0197" w:rsidRDefault="00C93071">
      <w:pPr>
        <w:pStyle w:val="2"/>
        <w:numPr>
          <w:ilvl w:val="1"/>
          <w:numId w:val="3"/>
        </w:numPr>
        <w:rPr>
          <w:rFonts w:ascii="Times New Roman" w:hAnsi="Times New Roman"/>
        </w:rPr>
      </w:pPr>
      <w:bookmarkStart w:id="16" w:name="_Toc10136"/>
      <w:bookmarkStart w:id="17" w:name="_Toc226492422"/>
      <w:r>
        <w:rPr>
          <w:rFonts w:ascii="Times New Roman" w:hAnsi="Times New Roman" w:hint="eastAsia"/>
        </w:rPr>
        <w:t>项目背景</w:t>
      </w:r>
      <w:bookmarkEnd w:id="16"/>
      <w:bookmarkEnd w:id="17"/>
    </w:p>
    <w:p w14:paraId="7A1FEA18" w14:textId="0F2FB492" w:rsidR="00DF0197" w:rsidRDefault="00D73E2F">
      <w:pPr>
        <w:spacing w:line="300" w:lineRule="auto"/>
        <w:ind w:firstLineChars="200" w:firstLine="420"/>
      </w:pPr>
      <w:r w:rsidRPr="00D73E2F">
        <w:rPr>
          <w:rFonts w:hint="eastAsia"/>
        </w:rPr>
        <w:t>在计算机编程课程教学中，随着学生人数的增加，传统的人工批改代码方式效率低下且主观性强。为了实现作业批改的自动化、标准化和即时反馈，需构建一套自动评分系统。其中，题库管理模块（</w:t>
      </w:r>
      <w:r w:rsidRPr="00D73E2F">
        <w:rPr>
          <w:rFonts w:hint="eastAsia"/>
        </w:rPr>
        <w:t>B-3</w:t>
      </w:r>
      <w:r w:rsidRPr="00D73E2F">
        <w:rPr>
          <w:rFonts w:hint="eastAsia"/>
        </w:rPr>
        <w:t>）是系统的核心“大脑”，负责定义如何测试代码以及如何确保测试过程的安全，直接决定了评分的准确性与系统的稳定性</w:t>
      </w:r>
      <w:r w:rsidR="00C93071">
        <w:rPr>
          <w:rFonts w:hint="eastAsia"/>
        </w:rPr>
        <w:t>。</w:t>
      </w:r>
    </w:p>
    <w:p w14:paraId="35649D3F" w14:textId="77777777" w:rsidR="00DF0197" w:rsidRDefault="00C93071">
      <w:pPr>
        <w:pStyle w:val="2"/>
        <w:numPr>
          <w:ilvl w:val="1"/>
          <w:numId w:val="3"/>
        </w:numPr>
        <w:rPr>
          <w:rFonts w:ascii="Times New Roman" w:hAnsi="Times New Roman"/>
        </w:rPr>
      </w:pPr>
      <w:bookmarkStart w:id="18" w:name="_Toc11956"/>
      <w:bookmarkStart w:id="19" w:name="_Toc226492423"/>
      <w:r>
        <w:rPr>
          <w:rFonts w:ascii="Times New Roman" w:hAnsi="Times New Roman" w:hint="eastAsia"/>
        </w:rPr>
        <w:t>项目目标</w:t>
      </w:r>
      <w:bookmarkEnd w:id="18"/>
      <w:bookmarkEnd w:id="19"/>
    </w:p>
    <w:p w14:paraId="6FF13D8B" w14:textId="354E707A" w:rsidR="00DF0197" w:rsidRDefault="00D73E2F" w:rsidP="00D73E2F">
      <w:pPr>
        <w:spacing w:line="300" w:lineRule="auto"/>
        <w:ind w:firstLineChars="200" w:firstLine="420"/>
      </w:pPr>
      <w:r>
        <w:rPr>
          <w:rFonts w:hint="eastAsia"/>
        </w:rPr>
        <w:t>1.</w:t>
      </w:r>
      <w:r w:rsidRPr="00D73E2F">
        <w:rPr>
          <w:rFonts w:hint="eastAsia"/>
        </w:rPr>
        <w:t>构建安全防线：实现对所有待测代码的严格安全预检，杜绝恶意代码执行风险。</w:t>
      </w:r>
    </w:p>
    <w:p w14:paraId="5EFF61D2" w14:textId="675A759A" w:rsidR="00D73E2F" w:rsidRDefault="00D73E2F" w:rsidP="00D73E2F">
      <w:pPr>
        <w:spacing w:line="300" w:lineRule="auto"/>
        <w:ind w:firstLineChars="200" w:firstLine="420"/>
      </w:pPr>
      <w:r>
        <w:rPr>
          <w:rFonts w:hint="eastAsia"/>
        </w:rPr>
        <w:t>2.</w:t>
      </w:r>
      <w:r w:rsidR="00EC1962" w:rsidRPr="00EC1962">
        <w:rPr>
          <w:rFonts w:hint="eastAsia"/>
        </w:rPr>
        <w:t xml:space="preserve"> </w:t>
      </w:r>
      <w:r w:rsidR="00EC1962" w:rsidRPr="00EC1962">
        <w:rPr>
          <w:rFonts w:hint="eastAsia"/>
        </w:rPr>
        <w:t>支持多题型测评：能够灵活配置并生成针对命令行交互、文件操作、函数</w:t>
      </w:r>
      <w:r w:rsidR="00EC1962" w:rsidRPr="00EC1962">
        <w:rPr>
          <w:rFonts w:hint="eastAsia"/>
        </w:rPr>
        <w:t>/</w:t>
      </w:r>
      <w:r w:rsidR="00EC1962" w:rsidRPr="00EC1962">
        <w:rPr>
          <w:rFonts w:hint="eastAsia"/>
        </w:rPr>
        <w:t>接口调用三种常见题型的测试框架。</w:t>
      </w:r>
    </w:p>
    <w:p w14:paraId="0A3F1CCD" w14:textId="5FA30534" w:rsidR="00EC1962" w:rsidRDefault="00EC1962" w:rsidP="00EC1962">
      <w:pPr>
        <w:spacing w:line="300" w:lineRule="auto"/>
        <w:ind w:firstLineChars="200" w:firstLine="420"/>
      </w:pPr>
      <w:r>
        <w:rPr>
          <w:rFonts w:hint="eastAsia"/>
        </w:rPr>
        <w:t>3.</w:t>
      </w:r>
      <w:r w:rsidRPr="00EC1962">
        <w:rPr>
          <w:rFonts w:hint="eastAsia"/>
        </w:rPr>
        <w:t xml:space="preserve"> </w:t>
      </w:r>
      <w:r w:rsidRPr="00EC1962">
        <w:rPr>
          <w:rFonts w:hint="eastAsia"/>
        </w:rPr>
        <w:t>标准化输出：生成结构清晰、包含总体评分与细节差异分析的测评报告。</w:t>
      </w:r>
    </w:p>
    <w:p w14:paraId="14D2FE87" w14:textId="77777777" w:rsidR="00DF0197" w:rsidRDefault="00C93071">
      <w:pPr>
        <w:pStyle w:val="2"/>
        <w:numPr>
          <w:ilvl w:val="1"/>
          <w:numId w:val="3"/>
        </w:numPr>
        <w:rPr>
          <w:rFonts w:ascii="Times New Roman" w:hAnsi="Times New Roman"/>
        </w:rPr>
      </w:pPr>
      <w:bookmarkStart w:id="20" w:name="_Toc5315"/>
      <w:bookmarkStart w:id="21" w:name="_Toc226492424"/>
      <w:r>
        <w:rPr>
          <w:rFonts w:ascii="Times New Roman" w:hAnsi="Times New Roman" w:hint="eastAsia"/>
        </w:rPr>
        <w:t>项目用户</w:t>
      </w:r>
      <w:bookmarkEnd w:id="20"/>
      <w:bookmarkEnd w:id="21"/>
    </w:p>
    <w:p w14:paraId="7D7B2C6C" w14:textId="77777777" w:rsidR="00DF0197" w:rsidRDefault="00C93071">
      <w:pPr>
        <w:ind w:firstLineChars="200" w:firstLine="420"/>
      </w:pPr>
      <w:r>
        <w:rPr>
          <w:rFonts w:hint="eastAsia"/>
        </w:rPr>
        <w:t>调度员</w:t>
      </w:r>
    </w:p>
    <w:p w14:paraId="796431F4" w14:textId="77777777" w:rsidR="00DF0197" w:rsidRDefault="00C93071">
      <w:pPr>
        <w:pStyle w:val="1"/>
        <w:numPr>
          <w:ilvl w:val="0"/>
          <w:numId w:val="3"/>
        </w:numPr>
        <w:rPr>
          <w:rFonts w:ascii="Times New Roman" w:hAnsi="Times New Roman"/>
        </w:rPr>
      </w:pPr>
      <w:bookmarkStart w:id="22" w:name="_Toc20828"/>
      <w:bookmarkStart w:id="23" w:name="_Toc226492425"/>
      <w:r>
        <w:rPr>
          <w:rFonts w:ascii="Times New Roman" w:hAnsi="Times New Roman" w:hint="eastAsia"/>
        </w:rPr>
        <w:t>需求说明</w:t>
      </w:r>
      <w:bookmarkEnd w:id="22"/>
      <w:bookmarkEnd w:id="23"/>
    </w:p>
    <w:p w14:paraId="13DD4E43" w14:textId="77777777" w:rsidR="00DF0197" w:rsidRDefault="00C93071">
      <w:pPr>
        <w:pStyle w:val="2"/>
        <w:numPr>
          <w:ilvl w:val="1"/>
          <w:numId w:val="3"/>
        </w:numPr>
        <w:rPr>
          <w:rFonts w:ascii="Times New Roman" w:hAnsi="Times New Roman"/>
        </w:rPr>
      </w:pPr>
      <w:bookmarkStart w:id="24" w:name="_Toc27762"/>
      <w:bookmarkStart w:id="25" w:name="_Toc226492426"/>
      <w:r>
        <w:rPr>
          <w:rFonts w:ascii="Times New Roman" w:hAnsi="Times New Roman" w:hint="eastAsia"/>
        </w:rPr>
        <w:t>整体需求</w:t>
      </w:r>
      <w:bookmarkEnd w:id="24"/>
      <w:bookmarkEnd w:id="25"/>
    </w:p>
    <w:p w14:paraId="2C10141E" w14:textId="72F7BC82" w:rsidR="00DF0197" w:rsidRDefault="00EC1962">
      <w:pPr>
        <w:spacing w:line="360" w:lineRule="auto"/>
        <w:ind w:firstLine="420"/>
        <w:rPr>
          <w:rFonts w:eastAsia="Times New Roman"/>
        </w:rPr>
      </w:pPr>
      <w:r w:rsidRPr="00EC1962">
        <w:rPr>
          <w:rFonts w:eastAsia="Times New Roman" w:hint="eastAsia"/>
        </w:rPr>
        <w:t>B-3</w:t>
      </w:r>
      <w:r w:rsidRPr="00EC1962">
        <w:rPr>
          <w:rFonts w:ascii="宋体" w:hAnsi="宋体" w:cs="宋体" w:hint="eastAsia"/>
        </w:rPr>
        <w:t>模块需具备高度的安全性与灵活性。系统必须能够在代码进入执行环境前拦截危险操作，并能根据题目类型动态组装测试脚本。模块需通过</w:t>
      </w:r>
      <w:r w:rsidRPr="00EC1962">
        <w:rPr>
          <w:rFonts w:eastAsia="Times New Roman" w:hint="eastAsia"/>
        </w:rPr>
        <w:t>API</w:t>
      </w:r>
      <w:r w:rsidRPr="00EC1962">
        <w:rPr>
          <w:rFonts w:ascii="宋体" w:hAnsi="宋体" w:cs="宋体" w:hint="eastAsia"/>
        </w:rPr>
        <w:t>与</w:t>
      </w:r>
      <w:r w:rsidRPr="00EC1962">
        <w:rPr>
          <w:rFonts w:eastAsia="Times New Roman" w:hint="eastAsia"/>
        </w:rPr>
        <w:t>B-1</w:t>
      </w:r>
      <w:r w:rsidRPr="00EC1962">
        <w:rPr>
          <w:rFonts w:ascii="宋体" w:hAnsi="宋体" w:cs="宋体" w:hint="eastAsia"/>
        </w:rPr>
        <w:t>（</w:t>
      </w:r>
      <w:r w:rsidRPr="00EC1962">
        <w:rPr>
          <w:rFonts w:eastAsia="Times New Roman" w:hint="eastAsia"/>
        </w:rPr>
        <w:t>UI</w:t>
      </w:r>
      <w:r w:rsidRPr="00EC1962">
        <w:rPr>
          <w:rFonts w:ascii="宋体" w:hAnsi="宋体" w:cs="宋体" w:hint="eastAsia"/>
        </w:rPr>
        <w:t>）、</w:t>
      </w:r>
      <w:r w:rsidRPr="00EC1962">
        <w:rPr>
          <w:rFonts w:eastAsia="Times New Roman" w:hint="eastAsia"/>
        </w:rPr>
        <w:t>B-2</w:t>
      </w:r>
      <w:r w:rsidRPr="00EC1962">
        <w:rPr>
          <w:rFonts w:ascii="宋体" w:hAnsi="宋体" w:cs="宋体" w:hint="eastAsia"/>
        </w:rPr>
        <w:t>（执行）、</w:t>
      </w:r>
      <w:r w:rsidRPr="00EC1962">
        <w:rPr>
          <w:rFonts w:eastAsia="Times New Roman" w:hint="eastAsia"/>
        </w:rPr>
        <w:t>B-4</w:t>
      </w:r>
      <w:r w:rsidRPr="00EC1962">
        <w:rPr>
          <w:rFonts w:ascii="宋体" w:hAnsi="宋体" w:cs="宋体" w:hint="eastAsia"/>
        </w:rPr>
        <w:t>（数据）无缝集成，支持高并发下的请求处理（通过异步队列），并确保在低</w:t>
      </w:r>
      <w:proofErr w:type="gramStart"/>
      <w:r w:rsidRPr="00EC1962">
        <w:rPr>
          <w:rFonts w:ascii="宋体" w:hAnsi="宋体" w:cs="宋体" w:hint="eastAsia"/>
        </w:rPr>
        <w:t>配服务器环境</w:t>
      </w:r>
      <w:proofErr w:type="gramEnd"/>
      <w:r w:rsidRPr="00EC1962">
        <w:rPr>
          <w:rFonts w:ascii="宋体" w:hAnsi="宋体" w:cs="宋体" w:hint="eastAsia"/>
        </w:rPr>
        <w:t>下的稳定性。</w:t>
      </w:r>
    </w:p>
    <w:p w14:paraId="7FE08A14" w14:textId="77777777" w:rsidR="00DF0197" w:rsidRDefault="00C93071">
      <w:pPr>
        <w:pStyle w:val="2"/>
        <w:numPr>
          <w:ilvl w:val="1"/>
          <w:numId w:val="3"/>
        </w:numPr>
        <w:rPr>
          <w:rFonts w:ascii="Times New Roman" w:hAnsi="Times New Roman"/>
        </w:rPr>
      </w:pPr>
      <w:bookmarkStart w:id="26" w:name="_Toc4355"/>
      <w:bookmarkStart w:id="27" w:name="_Toc226492427"/>
      <w:r>
        <w:rPr>
          <w:rFonts w:ascii="Times New Roman" w:hAnsi="Times New Roman" w:hint="eastAsia"/>
        </w:rPr>
        <w:lastRenderedPageBreak/>
        <w:t>功能需求</w:t>
      </w:r>
      <w:bookmarkEnd w:id="26"/>
      <w:bookmarkEnd w:id="27"/>
    </w:p>
    <w:p w14:paraId="641E1088" w14:textId="77777777" w:rsidR="00DF0197" w:rsidRDefault="00C93071">
      <w:pPr>
        <w:pStyle w:val="3"/>
        <w:numPr>
          <w:ilvl w:val="2"/>
          <w:numId w:val="3"/>
        </w:numPr>
      </w:pPr>
      <w:bookmarkStart w:id="28" w:name="_Toc18569"/>
      <w:bookmarkStart w:id="29" w:name="_Toc226492428"/>
      <w:r>
        <w:rPr>
          <w:rFonts w:hint="eastAsia"/>
        </w:rPr>
        <w:t>需求编号规则</w:t>
      </w:r>
      <w:bookmarkEnd w:id="28"/>
      <w:bookmarkEnd w:id="29"/>
    </w:p>
    <w:p w14:paraId="706D2791" w14:textId="75A01728" w:rsidR="00DF0197" w:rsidRDefault="009024CE">
      <w:pPr>
        <w:ind w:firstLineChars="200" w:firstLine="420"/>
      </w:pPr>
      <w:r>
        <w:rPr>
          <w:rFonts w:hint="eastAsia"/>
        </w:rPr>
        <w:t>需求编号：</w:t>
      </w:r>
      <w:r w:rsidR="00EC1962" w:rsidRPr="00EC1962">
        <w:t>AutoGrader</w:t>
      </w:r>
      <w:r w:rsidR="00EC1962">
        <w:rPr>
          <w:rFonts w:hint="eastAsia"/>
        </w:rPr>
        <w:t xml:space="preserve">+B-3 </w:t>
      </w:r>
      <w:r>
        <w:rPr>
          <w:rFonts w:hint="eastAsia"/>
        </w:rPr>
        <w:t>+001</w:t>
      </w:r>
      <w:r>
        <w:rPr>
          <w:rFonts w:hint="eastAsia"/>
        </w:rPr>
        <w:t>（功能点）</w:t>
      </w:r>
    </w:p>
    <w:p w14:paraId="2693D0AD" w14:textId="77777777" w:rsidR="00DF0197" w:rsidRDefault="00C93071">
      <w:pPr>
        <w:pStyle w:val="3"/>
        <w:numPr>
          <w:ilvl w:val="2"/>
          <w:numId w:val="3"/>
        </w:numPr>
      </w:pPr>
      <w:bookmarkStart w:id="30" w:name="_Toc24119"/>
      <w:bookmarkStart w:id="31" w:name="_Toc226492429"/>
      <w:r>
        <w:rPr>
          <w:rFonts w:hint="eastAsia"/>
        </w:rPr>
        <w:t>总体模块划分</w:t>
      </w:r>
      <w:bookmarkEnd w:id="30"/>
      <w:bookmarkEnd w:id="31"/>
    </w:p>
    <w:p w14:paraId="0FB93F03" w14:textId="6B8C7961" w:rsidR="00DF0197" w:rsidRDefault="00EC1962" w:rsidP="00EC1962">
      <w:pPr>
        <w:numPr>
          <w:ilvl w:val="0"/>
          <w:numId w:val="14"/>
        </w:numPr>
      </w:pPr>
      <w:r w:rsidRPr="00EC1962">
        <w:rPr>
          <w:rFonts w:hint="eastAsia"/>
        </w:rPr>
        <w:t>待测代码安全性确认：负责静态扫描与安全策略匹配</w:t>
      </w:r>
      <w:r>
        <w:rPr>
          <w:rFonts w:hint="eastAsia"/>
        </w:rPr>
        <w:t>。</w:t>
      </w:r>
    </w:p>
    <w:p w14:paraId="547A1BE1" w14:textId="340F305D" w:rsidR="00EC1962" w:rsidRDefault="00EC1962" w:rsidP="00EC1962">
      <w:pPr>
        <w:numPr>
          <w:ilvl w:val="0"/>
          <w:numId w:val="14"/>
        </w:numPr>
      </w:pPr>
      <w:r w:rsidRPr="00EC1962">
        <w:rPr>
          <w:rFonts w:hint="eastAsia"/>
        </w:rPr>
        <w:t>测试框架逻辑实现：负责针对不同题型生成具体的测试驱动代码。</w:t>
      </w:r>
    </w:p>
    <w:p w14:paraId="537A27A6" w14:textId="23A70792" w:rsidR="00EC1962" w:rsidRDefault="00EC1962" w:rsidP="00EC1962">
      <w:pPr>
        <w:numPr>
          <w:ilvl w:val="0"/>
          <w:numId w:val="14"/>
        </w:numPr>
      </w:pPr>
      <w:r w:rsidRPr="00EC1962">
        <w:rPr>
          <w:rFonts w:hint="eastAsia"/>
        </w:rPr>
        <w:t>题库维护管理：负责题目、用例、答案的增删改查。</w:t>
      </w:r>
    </w:p>
    <w:p w14:paraId="21174FB2" w14:textId="1B3C9D4D" w:rsidR="00EC1962" w:rsidRDefault="00EC1962" w:rsidP="00EC1962">
      <w:pPr>
        <w:numPr>
          <w:ilvl w:val="0"/>
          <w:numId w:val="14"/>
        </w:numPr>
      </w:pPr>
      <w:r w:rsidRPr="00EC1962">
        <w:rPr>
          <w:rFonts w:hint="eastAsia"/>
        </w:rPr>
        <w:t>评价结果生成：负责对比测试结果与标准答案，生成结构化报告。</w:t>
      </w:r>
    </w:p>
    <w:p w14:paraId="50B3187A" w14:textId="77777777" w:rsidR="00DF0197" w:rsidRPr="00BF095A" w:rsidRDefault="00C93071" w:rsidP="00BF095A">
      <w:pPr>
        <w:pStyle w:val="1"/>
        <w:numPr>
          <w:ilvl w:val="0"/>
          <w:numId w:val="3"/>
        </w:numPr>
        <w:rPr>
          <w:rFonts w:ascii="Times New Roman" w:hAnsi="Times New Roman"/>
        </w:rPr>
      </w:pPr>
      <w:bookmarkStart w:id="32" w:name="_Toc9371"/>
      <w:bookmarkStart w:id="33" w:name="_Toc226492430"/>
      <w:r>
        <w:rPr>
          <w:rFonts w:ascii="Times New Roman" w:hAnsi="Times New Roman" w:hint="eastAsia"/>
        </w:rPr>
        <w:t>功能性需求</w:t>
      </w:r>
      <w:bookmarkEnd w:id="32"/>
      <w:bookmarkEnd w:id="33"/>
    </w:p>
    <w:p w14:paraId="01BED79E" w14:textId="77777777" w:rsidR="0042764F" w:rsidRDefault="0042764F" w:rsidP="0042764F">
      <w:pPr>
        <w:pStyle w:val="2"/>
        <w:numPr>
          <w:ilvl w:val="1"/>
          <w:numId w:val="3"/>
        </w:numPr>
        <w:rPr>
          <w:rFonts w:ascii="Times New Roman" w:hAnsi="Times New Roman"/>
        </w:rPr>
      </w:pPr>
      <w:bookmarkStart w:id="34" w:name="_Toc337537382"/>
      <w:bookmarkStart w:id="35" w:name="_Toc226492431"/>
      <w:r w:rsidRPr="0042764F">
        <w:rPr>
          <w:rFonts w:ascii="Times New Roman" w:hAnsi="Times New Roman" w:hint="eastAsia"/>
        </w:rPr>
        <w:t>地图相关功能</w:t>
      </w:r>
      <w:bookmarkEnd w:id="34"/>
      <w:bookmarkEnd w:id="35"/>
    </w:p>
    <w:tbl>
      <w:tblPr>
        <w:tblW w:w="9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992"/>
        <w:gridCol w:w="1843"/>
        <w:gridCol w:w="1701"/>
        <w:gridCol w:w="2835"/>
        <w:gridCol w:w="1949"/>
      </w:tblGrid>
      <w:tr w:rsidR="0042764F" w14:paraId="44FFF683" w14:textId="77777777" w:rsidTr="00610D21">
        <w:tc>
          <w:tcPr>
            <w:tcW w:w="1526" w:type="dxa"/>
            <w:gridSpan w:val="2"/>
            <w:shd w:val="clear" w:color="auto" w:fill="BFBFBF"/>
          </w:tcPr>
          <w:p w14:paraId="11626CF7" w14:textId="77777777" w:rsidR="0042764F" w:rsidRDefault="0042764F" w:rsidP="00610D2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模块名称</w:t>
            </w:r>
          </w:p>
        </w:tc>
        <w:tc>
          <w:tcPr>
            <w:tcW w:w="8328" w:type="dxa"/>
            <w:gridSpan w:val="4"/>
          </w:tcPr>
          <w:p w14:paraId="07FB0BCA" w14:textId="20B6C8E9" w:rsidR="0042764F" w:rsidRDefault="00EC1962" w:rsidP="00610D21">
            <w:r w:rsidRPr="00EC1962">
              <w:rPr>
                <w:rFonts w:hint="eastAsia"/>
              </w:rPr>
              <w:t>题库管理模块</w:t>
            </w:r>
            <w:r w:rsidRPr="00EC1962">
              <w:rPr>
                <w:rFonts w:hint="eastAsia"/>
              </w:rPr>
              <w:t xml:space="preserve"> (B-3)</w:t>
            </w:r>
          </w:p>
        </w:tc>
      </w:tr>
      <w:tr w:rsidR="0042764F" w14:paraId="07C74F40" w14:textId="77777777" w:rsidTr="00610D21">
        <w:tc>
          <w:tcPr>
            <w:tcW w:w="1526" w:type="dxa"/>
            <w:gridSpan w:val="2"/>
            <w:shd w:val="clear" w:color="auto" w:fill="BFBFBF"/>
          </w:tcPr>
          <w:p w14:paraId="2AA0C6EC" w14:textId="77777777" w:rsidR="0042764F" w:rsidRDefault="0042764F" w:rsidP="00610D2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模块简介</w:t>
            </w:r>
          </w:p>
        </w:tc>
        <w:tc>
          <w:tcPr>
            <w:tcW w:w="8328" w:type="dxa"/>
            <w:gridSpan w:val="4"/>
          </w:tcPr>
          <w:p w14:paraId="74FC2293" w14:textId="3E7BFB41" w:rsidR="0042764F" w:rsidRDefault="00EC1962" w:rsidP="00610D21">
            <w:r w:rsidRPr="00EC1962">
              <w:rPr>
                <w:rFonts w:hint="eastAsia"/>
              </w:rPr>
              <w:t>负责定义测试规则、保障代码执行安全、生成测试框架及产出测评报告的核心逻辑单元。</w:t>
            </w:r>
          </w:p>
        </w:tc>
      </w:tr>
      <w:tr w:rsidR="0042764F" w14:paraId="74B70719" w14:textId="77777777" w:rsidTr="00610D21">
        <w:tc>
          <w:tcPr>
            <w:tcW w:w="9854" w:type="dxa"/>
            <w:gridSpan w:val="6"/>
            <w:shd w:val="clear" w:color="auto" w:fill="BFBFBF"/>
          </w:tcPr>
          <w:p w14:paraId="043808D2" w14:textId="77777777" w:rsidR="0042764F" w:rsidRDefault="0042764F" w:rsidP="00610D2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模块功能列表</w:t>
            </w:r>
          </w:p>
        </w:tc>
      </w:tr>
      <w:tr w:rsidR="0042764F" w14:paraId="5B578A3E" w14:textId="77777777" w:rsidTr="00610D21">
        <w:tc>
          <w:tcPr>
            <w:tcW w:w="534" w:type="dxa"/>
            <w:vMerge w:val="restart"/>
            <w:shd w:val="clear" w:color="auto" w:fill="BFBFBF"/>
            <w:vAlign w:val="center"/>
          </w:tcPr>
          <w:p w14:paraId="2C984DBC" w14:textId="77777777" w:rsidR="0042764F" w:rsidRDefault="0042764F" w:rsidP="00610D2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4536" w:type="dxa"/>
            <w:gridSpan w:val="3"/>
            <w:shd w:val="clear" w:color="auto" w:fill="BFBFBF"/>
            <w:vAlign w:val="center"/>
          </w:tcPr>
          <w:p w14:paraId="69EADE51" w14:textId="77777777" w:rsidR="0042764F" w:rsidRDefault="0042764F" w:rsidP="00610D2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一级功能</w:t>
            </w:r>
          </w:p>
        </w:tc>
        <w:tc>
          <w:tcPr>
            <w:tcW w:w="4784" w:type="dxa"/>
            <w:gridSpan w:val="2"/>
            <w:shd w:val="clear" w:color="auto" w:fill="BFBFBF"/>
            <w:vAlign w:val="center"/>
          </w:tcPr>
          <w:p w14:paraId="725FAC07" w14:textId="77777777" w:rsidR="0042764F" w:rsidRDefault="0042764F" w:rsidP="00610D2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二级功能</w:t>
            </w:r>
          </w:p>
        </w:tc>
      </w:tr>
      <w:tr w:rsidR="0042764F" w14:paraId="5BBAD8E4" w14:textId="77777777" w:rsidTr="00053786">
        <w:tc>
          <w:tcPr>
            <w:tcW w:w="534" w:type="dxa"/>
            <w:vMerge/>
            <w:shd w:val="clear" w:color="auto" w:fill="BFBFBF"/>
            <w:vAlign w:val="center"/>
          </w:tcPr>
          <w:p w14:paraId="485F568C" w14:textId="77777777" w:rsidR="0042764F" w:rsidRDefault="0042764F" w:rsidP="00610D21">
            <w:pPr>
              <w:jc w:val="center"/>
              <w:rPr>
                <w:b/>
              </w:rPr>
            </w:pPr>
          </w:p>
        </w:tc>
        <w:tc>
          <w:tcPr>
            <w:tcW w:w="2835" w:type="dxa"/>
            <w:gridSpan w:val="2"/>
            <w:shd w:val="clear" w:color="auto" w:fill="BFBFBF"/>
            <w:vAlign w:val="center"/>
          </w:tcPr>
          <w:p w14:paraId="0C881387" w14:textId="77777777" w:rsidR="0042764F" w:rsidRDefault="0042764F" w:rsidP="00610D2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功能名称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5B61CD46" w14:textId="77777777" w:rsidR="0042764F" w:rsidRDefault="0042764F" w:rsidP="00610D2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功能编号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520CEF37" w14:textId="77777777" w:rsidR="0042764F" w:rsidRDefault="0042764F" w:rsidP="00610D2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功能名称</w:t>
            </w:r>
          </w:p>
        </w:tc>
        <w:tc>
          <w:tcPr>
            <w:tcW w:w="1949" w:type="dxa"/>
            <w:shd w:val="clear" w:color="auto" w:fill="BFBFBF"/>
            <w:vAlign w:val="center"/>
          </w:tcPr>
          <w:p w14:paraId="5541E353" w14:textId="77777777" w:rsidR="0042764F" w:rsidRDefault="0042764F" w:rsidP="00610D2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功能编号</w:t>
            </w:r>
          </w:p>
        </w:tc>
      </w:tr>
      <w:tr w:rsidR="0042764F" w14:paraId="68AFB252" w14:textId="77777777" w:rsidTr="00053786">
        <w:tc>
          <w:tcPr>
            <w:tcW w:w="534" w:type="dxa"/>
            <w:vAlign w:val="center"/>
          </w:tcPr>
          <w:p w14:paraId="2A1F98B1" w14:textId="77777777" w:rsidR="0042764F" w:rsidRDefault="0042764F" w:rsidP="00610D2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835" w:type="dxa"/>
            <w:gridSpan w:val="2"/>
            <w:vAlign w:val="center"/>
          </w:tcPr>
          <w:p w14:paraId="19318D6E" w14:textId="02E95DCC" w:rsidR="0042764F" w:rsidRDefault="00511ECA" w:rsidP="00610D21">
            <w:pPr>
              <w:jc w:val="center"/>
            </w:pPr>
            <w:r w:rsidRPr="00511ECA">
              <w:rPr>
                <w:rFonts w:hint="eastAsia"/>
              </w:rPr>
              <w:t>待测代码安全性确认</w:t>
            </w:r>
          </w:p>
        </w:tc>
        <w:tc>
          <w:tcPr>
            <w:tcW w:w="1701" w:type="dxa"/>
            <w:vAlign w:val="center"/>
          </w:tcPr>
          <w:p w14:paraId="1D0B613F" w14:textId="25E2ADCC" w:rsidR="0042764F" w:rsidRDefault="00EC1962" w:rsidP="00610D21">
            <w:pPr>
              <w:jc w:val="center"/>
            </w:pPr>
            <w:r w:rsidRPr="00EC1962">
              <w:t>AutoGraderB-3001</w:t>
            </w:r>
          </w:p>
        </w:tc>
        <w:tc>
          <w:tcPr>
            <w:tcW w:w="2835" w:type="dxa"/>
            <w:vAlign w:val="center"/>
          </w:tcPr>
          <w:p w14:paraId="589E6EC6" w14:textId="77777777" w:rsidR="0042764F" w:rsidRDefault="0042764F" w:rsidP="00610D21">
            <w:pPr>
              <w:jc w:val="center"/>
            </w:pPr>
          </w:p>
        </w:tc>
        <w:tc>
          <w:tcPr>
            <w:tcW w:w="1949" w:type="dxa"/>
            <w:vAlign w:val="center"/>
          </w:tcPr>
          <w:p w14:paraId="510C874F" w14:textId="77777777" w:rsidR="0042764F" w:rsidRDefault="0042764F" w:rsidP="00610D21">
            <w:pPr>
              <w:jc w:val="center"/>
            </w:pPr>
          </w:p>
        </w:tc>
      </w:tr>
      <w:tr w:rsidR="0042764F" w14:paraId="711625B9" w14:textId="77777777" w:rsidTr="00053786">
        <w:tc>
          <w:tcPr>
            <w:tcW w:w="534" w:type="dxa"/>
            <w:vAlign w:val="center"/>
          </w:tcPr>
          <w:p w14:paraId="3758DEB6" w14:textId="77777777" w:rsidR="0042764F" w:rsidRDefault="0042764F" w:rsidP="00610D2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835" w:type="dxa"/>
            <w:gridSpan w:val="2"/>
            <w:vAlign w:val="center"/>
          </w:tcPr>
          <w:p w14:paraId="6764CDAC" w14:textId="1FB1F47F" w:rsidR="0042764F" w:rsidRDefault="00511ECA" w:rsidP="00610D21">
            <w:pPr>
              <w:jc w:val="center"/>
            </w:pPr>
            <w:r w:rsidRPr="00511ECA">
              <w:rPr>
                <w:rFonts w:hint="eastAsia"/>
              </w:rPr>
              <w:t>测试框架逻辑实现</w:t>
            </w:r>
          </w:p>
        </w:tc>
        <w:tc>
          <w:tcPr>
            <w:tcW w:w="1701" w:type="dxa"/>
            <w:vAlign w:val="center"/>
          </w:tcPr>
          <w:p w14:paraId="21332C5B" w14:textId="6B6BBE15" w:rsidR="0042764F" w:rsidRDefault="00EC1962" w:rsidP="00610D21">
            <w:pPr>
              <w:jc w:val="center"/>
            </w:pPr>
            <w:r w:rsidRPr="00EC1962">
              <w:t>AutoGraderB-300</w:t>
            </w:r>
            <w:r>
              <w:rPr>
                <w:rFonts w:hint="eastAsia"/>
              </w:rPr>
              <w:t>2</w:t>
            </w:r>
          </w:p>
        </w:tc>
        <w:tc>
          <w:tcPr>
            <w:tcW w:w="2835" w:type="dxa"/>
            <w:vAlign w:val="center"/>
          </w:tcPr>
          <w:p w14:paraId="433975FA" w14:textId="77777777" w:rsidR="0042764F" w:rsidRDefault="0042764F" w:rsidP="00610D21">
            <w:pPr>
              <w:jc w:val="center"/>
            </w:pPr>
          </w:p>
        </w:tc>
        <w:tc>
          <w:tcPr>
            <w:tcW w:w="1949" w:type="dxa"/>
            <w:vAlign w:val="center"/>
          </w:tcPr>
          <w:p w14:paraId="0E6FC646" w14:textId="77777777" w:rsidR="0042764F" w:rsidRDefault="0042764F" w:rsidP="00610D21">
            <w:pPr>
              <w:jc w:val="center"/>
            </w:pPr>
          </w:p>
        </w:tc>
      </w:tr>
      <w:tr w:rsidR="00EC1962" w14:paraId="39E5304C" w14:textId="77777777" w:rsidTr="00053786">
        <w:tc>
          <w:tcPr>
            <w:tcW w:w="534" w:type="dxa"/>
            <w:vAlign w:val="center"/>
          </w:tcPr>
          <w:p w14:paraId="7114D201" w14:textId="32773C2A" w:rsidR="00EC1962" w:rsidRDefault="00511ECA" w:rsidP="00610D2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835" w:type="dxa"/>
            <w:gridSpan w:val="2"/>
            <w:vAlign w:val="center"/>
          </w:tcPr>
          <w:p w14:paraId="46C95764" w14:textId="70267594" w:rsidR="00EC1962" w:rsidRDefault="00511ECA" w:rsidP="00610D21">
            <w:pPr>
              <w:jc w:val="center"/>
            </w:pPr>
            <w:r w:rsidRPr="00511ECA">
              <w:rPr>
                <w:rFonts w:hint="eastAsia"/>
              </w:rPr>
              <w:t>评价结果生成</w:t>
            </w:r>
          </w:p>
        </w:tc>
        <w:tc>
          <w:tcPr>
            <w:tcW w:w="1701" w:type="dxa"/>
            <w:vAlign w:val="center"/>
          </w:tcPr>
          <w:p w14:paraId="352A67E1" w14:textId="0A05AE83" w:rsidR="00EC1962" w:rsidRPr="00EC1962" w:rsidRDefault="00EC1962" w:rsidP="00610D21">
            <w:pPr>
              <w:jc w:val="center"/>
            </w:pPr>
            <w:r w:rsidRPr="00EC1962">
              <w:t>AutoGraderB-300</w:t>
            </w:r>
            <w:r w:rsidR="00511ECA">
              <w:rPr>
                <w:rFonts w:hint="eastAsia"/>
              </w:rPr>
              <w:t>3</w:t>
            </w:r>
          </w:p>
        </w:tc>
        <w:tc>
          <w:tcPr>
            <w:tcW w:w="2835" w:type="dxa"/>
            <w:vAlign w:val="center"/>
          </w:tcPr>
          <w:p w14:paraId="36DFE055" w14:textId="77777777" w:rsidR="00EC1962" w:rsidRDefault="00EC1962" w:rsidP="00610D21">
            <w:pPr>
              <w:jc w:val="center"/>
            </w:pPr>
          </w:p>
        </w:tc>
        <w:tc>
          <w:tcPr>
            <w:tcW w:w="1949" w:type="dxa"/>
            <w:vAlign w:val="center"/>
          </w:tcPr>
          <w:p w14:paraId="45ADDC31" w14:textId="77777777" w:rsidR="00EC1962" w:rsidRDefault="00EC1962" w:rsidP="00610D21">
            <w:pPr>
              <w:jc w:val="center"/>
            </w:pPr>
          </w:p>
        </w:tc>
      </w:tr>
    </w:tbl>
    <w:p w14:paraId="0DE3E0B8" w14:textId="52F87878" w:rsidR="0042764F" w:rsidRPr="003B3517" w:rsidRDefault="00511ECA" w:rsidP="0042764F">
      <w:pPr>
        <w:pStyle w:val="3"/>
        <w:numPr>
          <w:ilvl w:val="2"/>
          <w:numId w:val="3"/>
        </w:numPr>
      </w:pPr>
      <w:bookmarkStart w:id="36" w:name="_Toc226492432"/>
      <w:r w:rsidRPr="00511ECA">
        <w:rPr>
          <w:rFonts w:hint="eastAsia"/>
        </w:rPr>
        <w:t>待测代码安全性确认</w:t>
      </w:r>
      <w:r>
        <w:rPr>
          <w:rFonts w:hint="eastAsia"/>
        </w:rPr>
        <w:t>（</w:t>
      </w:r>
      <w:r w:rsidRPr="00511ECA">
        <w:t>AutoGraderB-3001</w:t>
      </w:r>
      <w:r>
        <w:rPr>
          <w:rFonts w:hint="eastAsia"/>
        </w:rPr>
        <w:t>）</w:t>
      </w:r>
      <w:bookmarkEnd w:id="36"/>
    </w:p>
    <w:p w14:paraId="334AD6ED" w14:textId="6B251C83" w:rsidR="00673476" w:rsidRPr="003B3517" w:rsidRDefault="00673476" w:rsidP="00673476">
      <w:pPr>
        <w:ind w:firstLineChars="200" w:firstLine="420"/>
        <w:rPr>
          <w:rFonts w:hint="eastAsia"/>
        </w:rPr>
      </w:pPr>
      <w:r w:rsidRPr="00673476">
        <w:t>需实现静态扫描器，对提交代码进行词法</w:t>
      </w:r>
      <w:r w:rsidRPr="00673476">
        <w:t>/</w:t>
      </w:r>
      <w:r w:rsidRPr="00673476">
        <w:t>语法分析，匹配预设的安全策略规则库（如禁止</w:t>
      </w:r>
      <w:r w:rsidRPr="00673476">
        <w:t> eval</w:t>
      </w:r>
      <w:r w:rsidRPr="00673476">
        <w:t>、</w:t>
      </w:r>
      <w:r w:rsidRPr="00673476">
        <w:t>system</w:t>
      </w:r>
      <w:r w:rsidRPr="00673476">
        <w:t>、文件删除等危险调用）。扫描结果</w:t>
      </w:r>
      <w:proofErr w:type="gramStart"/>
      <w:r w:rsidRPr="00673476">
        <w:t>若命</w:t>
      </w:r>
      <w:proofErr w:type="gramEnd"/>
      <w:r w:rsidRPr="00673476">
        <w:t>中高危模式，则阻断测评流程并返回安全警告；若仅低风险，可记录日志并继续。该功能独立于测试执行，确保测评环境不受恶意代码侵害。</w:t>
      </w:r>
    </w:p>
    <w:p w14:paraId="3783484C" w14:textId="7BCB36E1" w:rsidR="0042764F" w:rsidRPr="003B3517" w:rsidRDefault="00511ECA" w:rsidP="0042764F">
      <w:pPr>
        <w:pStyle w:val="3"/>
        <w:numPr>
          <w:ilvl w:val="2"/>
          <w:numId w:val="3"/>
        </w:numPr>
        <w:rPr>
          <w:rFonts w:ascii="宋体" w:hAnsi="宋体" w:hint="eastAsia"/>
        </w:rPr>
      </w:pPr>
      <w:bookmarkStart w:id="37" w:name="_Toc226492433"/>
      <w:r w:rsidRPr="00511ECA">
        <w:rPr>
          <w:rFonts w:ascii="宋体" w:hAnsi="宋体" w:hint="eastAsia"/>
        </w:rPr>
        <w:lastRenderedPageBreak/>
        <w:t>测试框架逻辑实现</w:t>
      </w:r>
      <w:r w:rsidRPr="00511ECA">
        <w:rPr>
          <w:rFonts w:hint="eastAsia"/>
        </w:rPr>
        <w:t>（</w:t>
      </w:r>
      <w:r w:rsidRPr="00511ECA">
        <w:rPr>
          <w:rFonts w:hint="eastAsia"/>
        </w:rPr>
        <w:t>AutoGraderB-300</w:t>
      </w:r>
      <w:r>
        <w:rPr>
          <w:rFonts w:hint="eastAsia"/>
        </w:rPr>
        <w:t>2</w:t>
      </w:r>
      <w:r w:rsidRPr="00511ECA">
        <w:rPr>
          <w:rFonts w:hint="eastAsia"/>
        </w:rPr>
        <w:t>）</w:t>
      </w:r>
      <w:bookmarkEnd w:id="37"/>
    </w:p>
    <w:p w14:paraId="42796659" w14:textId="335474FD" w:rsidR="0042764F" w:rsidRPr="003B3517" w:rsidRDefault="00673476" w:rsidP="0042764F">
      <w:pPr>
        <w:ind w:firstLineChars="200" w:firstLine="420"/>
      </w:pPr>
      <w:r w:rsidRPr="00673476">
        <w:t>针对三种题型（命令行输入、文件读取、接口调用）分别设计测试驱动代码生成器。命令行题型：生成包装脚本，重定向标准输入为测试数据；文件读取题型：自动创建临时输入文件，调用待测代码读取；接口调用题型：生成测试桩代码，通过</w:t>
      </w:r>
      <w:r w:rsidRPr="00673476">
        <w:t> import/include </w:t>
      </w:r>
      <w:r w:rsidRPr="00673476">
        <w:t>引入待测模块并调用指定函数。生成后的测试代码与待测代码一同编译运行，输出结构化测试结果。</w:t>
      </w:r>
    </w:p>
    <w:p w14:paraId="46583CE6" w14:textId="02DA29BE" w:rsidR="0042764F" w:rsidRPr="003B3517" w:rsidRDefault="00511ECA" w:rsidP="0042764F">
      <w:pPr>
        <w:pStyle w:val="3"/>
        <w:numPr>
          <w:ilvl w:val="2"/>
          <w:numId w:val="3"/>
        </w:numPr>
        <w:rPr>
          <w:rFonts w:ascii="宋体" w:hAnsi="宋体" w:hint="eastAsia"/>
        </w:rPr>
      </w:pPr>
      <w:bookmarkStart w:id="38" w:name="_Toc226492434"/>
      <w:r w:rsidRPr="00511ECA">
        <w:rPr>
          <w:rFonts w:ascii="宋体" w:hAnsi="宋体" w:hint="eastAsia"/>
        </w:rPr>
        <w:t>评价结果生成</w:t>
      </w:r>
      <w:r w:rsidRPr="00511ECA">
        <w:rPr>
          <w:rFonts w:hint="eastAsia"/>
        </w:rPr>
        <w:t>（</w:t>
      </w:r>
      <w:r w:rsidRPr="00511ECA">
        <w:rPr>
          <w:rFonts w:hint="eastAsia"/>
        </w:rPr>
        <w:t>AutoGraderB-300</w:t>
      </w:r>
      <w:r>
        <w:rPr>
          <w:rFonts w:hint="eastAsia"/>
        </w:rPr>
        <w:t>3</w:t>
      </w:r>
      <w:r w:rsidRPr="00511ECA">
        <w:rPr>
          <w:rFonts w:hint="eastAsia"/>
        </w:rPr>
        <w:t>）</w:t>
      </w:r>
      <w:bookmarkEnd w:id="38"/>
    </w:p>
    <w:p w14:paraId="0AA90F7A" w14:textId="2026144B" w:rsidR="00673476" w:rsidRDefault="00673476" w:rsidP="00673476">
      <w:pPr>
        <w:ind w:firstLineChars="200" w:firstLine="420"/>
        <w:rPr>
          <w:rFonts w:ascii="宋体" w:hAnsi="宋体"/>
        </w:rPr>
      </w:pPr>
      <w:r w:rsidRPr="00673476">
        <w:rPr>
          <w:rFonts w:ascii="宋体" w:hAnsi="宋体"/>
        </w:rPr>
        <w:t>接收测试执行模块返回的每个用例的实际输出，与标准答案逐一比对（支持字符串精确匹配或浮点数误差范围）。根据比对结果计算总分（加权求和），并生成结构化报告：包含总体评语（如“通过率80%”）、细节列表（每个用例的通过状态、实际输出、错误信息）。报告以JSON格式返回给调用方（B-2模块），不负责存储。</w:t>
      </w:r>
    </w:p>
    <w:p w14:paraId="31826C0E" w14:textId="6DA46174" w:rsidR="00673476" w:rsidRDefault="00673476" w:rsidP="00673476">
      <w:pPr>
        <w:pStyle w:val="3"/>
        <w:numPr>
          <w:ilvl w:val="2"/>
          <w:numId w:val="3"/>
        </w:numPr>
        <w:rPr>
          <w:rFonts w:ascii="宋体" w:hAnsi="宋体"/>
        </w:rPr>
      </w:pPr>
      <w:bookmarkStart w:id="39" w:name="_Toc226492435"/>
      <w:r w:rsidRPr="00673476">
        <w:rPr>
          <w:rFonts w:ascii="宋体" w:hAnsi="宋体"/>
        </w:rPr>
        <w:t>题库维护管理</w:t>
      </w:r>
      <w:bookmarkEnd w:id="39"/>
    </w:p>
    <w:p w14:paraId="45350922" w14:textId="4513FAA6" w:rsidR="00673476" w:rsidRPr="00673476" w:rsidRDefault="00673476" w:rsidP="00673476">
      <w:pPr>
        <w:rPr>
          <w:rFonts w:hint="eastAsia"/>
        </w:rPr>
      </w:pPr>
      <w:r>
        <w:rPr>
          <w:rFonts w:hint="eastAsia"/>
        </w:rPr>
        <w:t xml:space="preserve">    </w:t>
      </w:r>
      <w:r w:rsidRPr="00673476">
        <w:t>提供可视化后台或</w:t>
      </w:r>
      <w:r w:rsidRPr="00673476">
        <w:t>API</w:t>
      </w:r>
      <w:r w:rsidRPr="00673476">
        <w:t>，支持对题目基本信息（标题、描述、难度、时间</w:t>
      </w:r>
      <w:r w:rsidRPr="00673476">
        <w:t>/</w:t>
      </w:r>
      <w:r w:rsidRPr="00673476">
        <w:t>内存限制、支持语言）、测试用例（输入、期望输出、权重、是否隐藏）、标准答案（参考代码）进行增删改查。需保证数据一致性：删除题目时级联删除关联用例和答案；修改题目配置后，需重新生成测试框架模板。</w:t>
      </w:r>
    </w:p>
    <w:sectPr w:rsidR="00673476" w:rsidRPr="00673476" w:rsidSect="00DF0197">
      <w:footerReference w:type="default" r:id="rId13"/>
      <w:pgSz w:w="11906" w:h="16838"/>
      <w:pgMar w:top="1134" w:right="1134" w:bottom="1134" w:left="1134" w:header="39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70428" w14:textId="77777777" w:rsidR="007F6559" w:rsidRDefault="007F6559" w:rsidP="00DF0197">
      <w:r>
        <w:separator/>
      </w:r>
    </w:p>
  </w:endnote>
  <w:endnote w:type="continuationSeparator" w:id="0">
    <w:p w14:paraId="128A311E" w14:textId="77777777" w:rsidR="007F6559" w:rsidRDefault="007F6559" w:rsidP="00DF0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B9090" w14:textId="3A3E5A63" w:rsidR="00DF0197" w:rsidRDefault="000426AB" w:rsidP="000426AB">
    <w:pPr>
      <w:pStyle w:val="Body1"/>
      <w:spacing w:before="60" w:after="60" w:line="240" w:lineRule="auto"/>
      <w:ind w:firstLineChars="2300" w:firstLine="4156"/>
      <w:rPr>
        <w:rFonts w:ascii="Times New Roman" w:hAnsi="Times New Roman"/>
        <w:b/>
        <w:kern w:val="2"/>
        <w:sz w:val="18"/>
        <w:szCs w:val="18"/>
        <w:lang w:eastAsia="zh-CN"/>
      </w:rPr>
    </w:pPr>
    <w:r>
      <w:rPr>
        <w:rFonts w:ascii="Times New Roman" w:hAnsi="Times New Roman" w:hint="eastAsia"/>
        <w:b/>
        <w:kern w:val="2"/>
        <w:sz w:val="18"/>
        <w:szCs w:val="18"/>
        <w:lang w:eastAsia="zh-CN"/>
      </w:rPr>
      <w:t>四川大学</w:t>
    </w:r>
    <w:r w:rsidR="00C93071">
      <w:rPr>
        <w:rFonts w:ascii="Times New Roman" w:hAnsi="Times New Roman" w:hint="eastAsia"/>
        <w:b/>
        <w:kern w:val="2"/>
        <w:sz w:val="18"/>
        <w:szCs w:val="18"/>
        <w:lang w:eastAsia="zh-CN"/>
      </w:rPr>
      <w:t>版权所有</w:t>
    </w:r>
  </w:p>
  <w:p w14:paraId="5195DBAC" w14:textId="79E5017F" w:rsidR="00DF0197" w:rsidRDefault="00C93071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>
      <w:rPr>
        <w:rFonts w:ascii="Times New Roman" w:hAnsi="Times New Roman" w:hint="eastAsia"/>
        <w:b/>
        <w:kern w:val="2"/>
        <w:sz w:val="18"/>
        <w:szCs w:val="18"/>
        <w:lang w:eastAsia="zh-CN"/>
      </w:rPr>
      <w:t>本文档中所包含的信息属于</w:t>
    </w:r>
    <w:r w:rsidR="000426AB">
      <w:rPr>
        <w:rFonts w:ascii="Times New Roman" w:hAnsi="Times New Roman" w:hint="eastAsia"/>
        <w:b/>
        <w:kern w:val="2"/>
        <w:sz w:val="18"/>
        <w:szCs w:val="18"/>
        <w:lang w:eastAsia="zh-CN"/>
      </w:rPr>
      <w:t>四川大学</w:t>
    </w:r>
    <w:r>
      <w:rPr>
        <w:rFonts w:ascii="Times New Roman" w:hAnsi="Times New Roman" w:hint="eastAsia"/>
        <w:b/>
        <w:kern w:val="2"/>
        <w:sz w:val="18"/>
        <w:szCs w:val="18"/>
        <w:lang w:eastAsia="zh-CN"/>
      </w:rPr>
      <w:t>的机密信息</w:t>
    </w:r>
  </w:p>
  <w:p w14:paraId="7D193CF5" w14:textId="77777777" w:rsidR="00DF0197" w:rsidRDefault="00C93071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>
      <w:rPr>
        <w:rFonts w:ascii="Times New Roman" w:hAnsi="Times New Roman" w:hint="eastAsia"/>
        <w:b/>
        <w:kern w:val="2"/>
        <w:sz w:val="18"/>
        <w:szCs w:val="18"/>
        <w:lang w:eastAsia="zh-CN"/>
      </w:rPr>
      <w:t>未经许可，不可全部或部分发表、复制、使用于任何目的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773C3" w14:textId="77777777" w:rsidR="00DF0197" w:rsidRDefault="00C93071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>
      <w:rPr>
        <w:rFonts w:ascii="Times New Roman" w:hAnsi="Times New Roman" w:hint="eastAsia"/>
        <w:b/>
        <w:kern w:val="2"/>
        <w:sz w:val="18"/>
        <w:szCs w:val="18"/>
        <w:lang w:eastAsia="zh-CN"/>
      </w:rPr>
      <w:t>北京</w:t>
    </w:r>
    <w:proofErr w:type="gramStart"/>
    <w:r>
      <w:rPr>
        <w:rFonts w:ascii="Times New Roman" w:hAnsi="Times New Roman" w:hint="eastAsia"/>
        <w:b/>
        <w:kern w:val="2"/>
        <w:sz w:val="18"/>
        <w:szCs w:val="18"/>
        <w:lang w:eastAsia="zh-CN"/>
      </w:rPr>
      <w:t>中盈安信</w:t>
    </w:r>
    <w:proofErr w:type="gramEnd"/>
    <w:r>
      <w:rPr>
        <w:rFonts w:ascii="Times New Roman" w:hAnsi="Times New Roman" w:hint="eastAsia"/>
        <w:b/>
        <w:kern w:val="2"/>
        <w:sz w:val="18"/>
        <w:szCs w:val="18"/>
        <w:lang w:eastAsia="zh-CN"/>
      </w:rPr>
      <w:t>技术服务有限公司版权所有</w:t>
    </w:r>
  </w:p>
  <w:p w14:paraId="6291098E" w14:textId="77777777" w:rsidR="00DF0197" w:rsidRDefault="00C93071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>
      <w:rPr>
        <w:rFonts w:ascii="Times New Roman" w:hAnsi="Times New Roman" w:hint="eastAsia"/>
        <w:b/>
        <w:kern w:val="2"/>
        <w:sz w:val="18"/>
        <w:szCs w:val="18"/>
        <w:lang w:eastAsia="zh-CN"/>
      </w:rPr>
      <w:t>本文档中所包含的信息属于北京</w:t>
    </w:r>
    <w:proofErr w:type="gramStart"/>
    <w:r>
      <w:rPr>
        <w:rFonts w:ascii="Times New Roman" w:hAnsi="Times New Roman" w:hint="eastAsia"/>
        <w:b/>
        <w:kern w:val="2"/>
        <w:sz w:val="18"/>
        <w:szCs w:val="18"/>
        <w:lang w:eastAsia="zh-CN"/>
      </w:rPr>
      <w:t>中盈安信</w:t>
    </w:r>
    <w:proofErr w:type="gramEnd"/>
    <w:r>
      <w:rPr>
        <w:rFonts w:ascii="Times New Roman" w:hAnsi="Times New Roman" w:hint="eastAsia"/>
        <w:b/>
        <w:kern w:val="2"/>
        <w:sz w:val="18"/>
        <w:szCs w:val="18"/>
        <w:lang w:eastAsia="zh-CN"/>
      </w:rPr>
      <w:t>技术服务有限公司的机密信息</w:t>
    </w:r>
  </w:p>
  <w:p w14:paraId="71288764" w14:textId="77777777" w:rsidR="00DF0197" w:rsidRDefault="00C93071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>
      <w:rPr>
        <w:rFonts w:ascii="Times New Roman" w:hAnsi="Times New Roman" w:hint="eastAsia"/>
        <w:b/>
        <w:kern w:val="2"/>
        <w:sz w:val="18"/>
        <w:szCs w:val="18"/>
        <w:lang w:eastAsia="zh-CN"/>
      </w:rPr>
      <w:t>未经许可，不可全部或部分发表、复制、使用于任何目的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2FCB0" w14:textId="0C678F3D" w:rsidR="00DF0197" w:rsidRDefault="000426AB">
    <w:pPr>
      <w:pStyle w:val="a7"/>
    </w:pPr>
    <w:r>
      <w:rPr>
        <w:rFonts w:ascii="Times New Roman" w:hAnsi="Times New Roman" w:hint="eastAsia"/>
        <w:b/>
      </w:rPr>
      <w:t>四川大学</w:t>
    </w:r>
    <w:r w:rsidR="001437AB">
      <w:rPr>
        <w:rFonts w:ascii="Times New Roman" w:hAnsi="Times New Roman" w:hint="eastAsia"/>
        <w:b/>
      </w:rPr>
      <w:t xml:space="preserve">                              </w:t>
    </w:r>
    <w:r w:rsidR="00CE2DD8">
      <w:rPr>
        <w:rFonts w:ascii="Times New Roman" w:hAnsi="Times New Roman" w:hint="eastAsia"/>
        <w:b/>
      </w:rPr>
      <w:t xml:space="preserve">                 </w:t>
    </w:r>
    <w:r w:rsidR="001437AB">
      <w:rPr>
        <w:rFonts w:ascii="Times New Roman" w:hAnsi="Times New Roman" w:hint="eastAsia"/>
        <w:b/>
      </w:rPr>
      <w:t xml:space="preserve">  </w:t>
    </w:r>
    <w:r w:rsidR="00DF0197">
      <w:rPr>
        <w:rFonts w:ascii="Times New Roman" w:hAnsi="Times New Roman"/>
        <w:b/>
      </w:rPr>
      <w:fldChar w:fldCharType="begin"/>
    </w:r>
    <w:r w:rsidR="00C93071">
      <w:rPr>
        <w:rFonts w:ascii="Times New Roman" w:hAnsi="Times New Roman"/>
        <w:b/>
      </w:rPr>
      <w:instrText>PAGE  \* Arabic  \* MERGEFORMAT</w:instrText>
    </w:r>
    <w:r w:rsidR="00DF0197">
      <w:rPr>
        <w:rFonts w:ascii="Times New Roman" w:hAnsi="Times New Roman"/>
        <w:b/>
      </w:rPr>
      <w:fldChar w:fldCharType="separate"/>
    </w:r>
    <w:r w:rsidR="00CE2DD8">
      <w:rPr>
        <w:rFonts w:ascii="Times New Roman" w:hAnsi="Times New Roman"/>
        <w:b/>
        <w:noProof/>
      </w:rPr>
      <w:t>11</w:t>
    </w:r>
    <w:r w:rsidR="00DF0197">
      <w:rPr>
        <w:rFonts w:ascii="Times New Roman" w:hAnsi="Times New Roman"/>
        <w:b/>
      </w:rPr>
      <w:fldChar w:fldCharType="end"/>
    </w:r>
    <w:r w:rsidR="00C93071">
      <w:rPr>
        <w:rFonts w:ascii="Times New Roman" w:hAnsi="Times New Roman"/>
        <w:b/>
      </w:rPr>
      <w:t xml:space="preserve"> / </w:t>
    </w:r>
    <w:fldSimple w:instr="NUMPAGES  \* Arabic  \* MERGEFORMAT">
      <w:r w:rsidR="00CE2DD8" w:rsidRPr="00CE2DD8">
        <w:rPr>
          <w:rFonts w:ascii="Times New Roman" w:hAnsi="Times New Roman"/>
          <w:b/>
          <w:noProof/>
        </w:rPr>
        <w:t>13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015C5" w14:textId="77777777" w:rsidR="007F6559" w:rsidRDefault="007F6559" w:rsidP="00DF0197">
      <w:r>
        <w:separator/>
      </w:r>
    </w:p>
  </w:footnote>
  <w:footnote w:type="continuationSeparator" w:id="0">
    <w:p w14:paraId="7FF237BF" w14:textId="77777777" w:rsidR="007F6559" w:rsidRDefault="007F6559" w:rsidP="00DF01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55CC0" w14:textId="7310135B" w:rsidR="00DF0197" w:rsidRDefault="00095D39" w:rsidP="00CE2DD8">
    <w:pPr>
      <w:pStyle w:val="a9"/>
      <w:jc w:val="both"/>
    </w:pPr>
    <w:r>
      <w:rPr>
        <w:noProof/>
      </w:rPr>
      <w:drawing>
        <wp:inline distT="0" distB="0" distL="0" distR="0" wp14:anchorId="12B582D4" wp14:editId="5271CE9C">
          <wp:extent cx="1009650" cy="958850"/>
          <wp:effectExtent l="0" t="0" r="0" b="0"/>
          <wp:docPr id="3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958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74424" w14:textId="29030B8A" w:rsidR="00DF0197" w:rsidRDefault="00095D39">
    <w:pPr>
      <w:pStyle w:val="a9"/>
      <w:jc w:val="left"/>
    </w:pPr>
    <w:r>
      <w:rPr>
        <w:noProof/>
      </w:rPr>
      <w:drawing>
        <wp:inline distT="0" distB="0" distL="0" distR="0" wp14:anchorId="5919F353" wp14:editId="3EED19C9">
          <wp:extent cx="1231900" cy="317500"/>
          <wp:effectExtent l="0" t="0" r="0" b="0"/>
          <wp:docPr id="2" name="图片框 10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框 10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1900" cy="317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int="default"/>
        <w:u w:val="none"/>
      </w:rPr>
    </w:lvl>
    <w:lvl w:ilvl="1" w:tentative="1">
      <w:start w:val="1"/>
      <w:numFmt w:val="lowerLetter"/>
      <w:lvlText w:val="%2)"/>
      <w:lvlJc w:val="left"/>
      <w:pPr>
        <w:ind w:left="840" w:hanging="420"/>
      </w:pPr>
      <w:rPr>
        <w:rFonts w:ascii="Times New Roman" w:hint="default"/>
        <w:u w:val="none"/>
      </w:rPr>
    </w:lvl>
    <w:lvl w:ilvl="2" w:tentative="1">
      <w:start w:val="1"/>
      <w:numFmt w:val="lowerRoman"/>
      <w:lvlText w:val="%3."/>
      <w:lvlJc w:val="right"/>
      <w:pPr>
        <w:ind w:left="1260" w:hanging="420"/>
      </w:pPr>
      <w:rPr>
        <w:rFonts w:ascii="Times New Roman" w:hint="default"/>
        <w:u w:val="none"/>
      </w:rPr>
    </w:lvl>
    <w:lvl w:ilvl="3" w:tentative="1">
      <w:start w:val="1"/>
      <w:numFmt w:val="decimal"/>
      <w:lvlText w:val="%4."/>
      <w:lvlJc w:val="left"/>
      <w:pPr>
        <w:ind w:left="1680" w:hanging="420"/>
      </w:pPr>
      <w:rPr>
        <w:rFonts w:ascii="Times New Roman" w:hint="default"/>
        <w:u w:val="none"/>
      </w:rPr>
    </w:lvl>
    <w:lvl w:ilvl="4" w:tentative="1">
      <w:start w:val="1"/>
      <w:numFmt w:val="lowerLetter"/>
      <w:lvlText w:val="%5)"/>
      <w:lvlJc w:val="left"/>
      <w:pPr>
        <w:ind w:left="2100" w:hanging="420"/>
      </w:pPr>
      <w:rPr>
        <w:rFonts w:ascii="Times New Roman" w:hint="default"/>
        <w:u w:val="none"/>
      </w:rPr>
    </w:lvl>
    <w:lvl w:ilvl="5" w:tentative="1">
      <w:start w:val="1"/>
      <w:numFmt w:val="lowerRoman"/>
      <w:lvlText w:val="%6."/>
      <w:lvlJc w:val="right"/>
      <w:pPr>
        <w:ind w:left="2520" w:hanging="420"/>
      </w:pPr>
      <w:rPr>
        <w:rFonts w:ascii="Times New Roman" w:hint="default"/>
        <w:u w:val="none"/>
      </w:rPr>
    </w:lvl>
    <w:lvl w:ilvl="6" w:tentative="1">
      <w:start w:val="1"/>
      <w:numFmt w:val="decimal"/>
      <w:lvlText w:val="%7."/>
      <w:lvlJc w:val="left"/>
      <w:pPr>
        <w:ind w:left="2940" w:hanging="420"/>
      </w:pPr>
      <w:rPr>
        <w:rFonts w:ascii="Times New Roman" w:hint="default"/>
        <w:u w:val="none"/>
      </w:rPr>
    </w:lvl>
    <w:lvl w:ilvl="7" w:tentative="1">
      <w:start w:val="1"/>
      <w:numFmt w:val="lowerLetter"/>
      <w:lvlText w:val="%8)"/>
      <w:lvlJc w:val="left"/>
      <w:pPr>
        <w:ind w:left="3360" w:hanging="420"/>
      </w:pPr>
      <w:rPr>
        <w:rFonts w:ascii="Times New Roman" w:hint="default"/>
        <w:u w:val="none"/>
      </w:rPr>
    </w:lvl>
    <w:lvl w:ilvl="8" w:tentative="1">
      <w:start w:val="1"/>
      <w:numFmt w:val="lowerRoman"/>
      <w:lvlText w:val="%9."/>
      <w:lvlJc w:val="right"/>
      <w:pPr>
        <w:ind w:left="3780" w:hanging="420"/>
      </w:pPr>
      <w:rPr>
        <w:rFonts w:ascii="Times New Roman" w:hint="default"/>
        <w:u w:val="none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、"/>
      <w:lvlJc w:val="left"/>
      <w:pPr>
        <w:ind w:left="360" w:hanging="360"/>
      </w:pPr>
      <w:rPr>
        <w:rFonts w:ascii="Times New Roman" w:hint="default"/>
        <w:u w:val="none"/>
      </w:rPr>
    </w:lvl>
    <w:lvl w:ilvl="1" w:tentative="1">
      <w:start w:val="1"/>
      <w:numFmt w:val="lowerLetter"/>
      <w:lvlText w:val="%2)"/>
      <w:lvlJc w:val="left"/>
      <w:pPr>
        <w:ind w:left="840" w:hanging="420"/>
      </w:pPr>
      <w:rPr>
        <w:rFonts w:ascii="Times New Roman" w:hint="default"/>
        <w:u w:val="none"/>
      </w:rPr>
    </w:lvl>
    <w:lvl w:ilvl="2" w:tentative="1">
      <w:start w:val="1"/>
      <w:numFmt w:val="lowerRoman"/>
      <w:lvlText w:val="%3."/>
      <w:lvlJc w:val="right"/>
      <w:pPr>
        <w:ind w:left="1260" w:hanging="420"/>
      </w:pPr>
      <w:rPr>
        <w:rFonts w:ascii="Times New Roman" w:hint="default"/>
        <w:u w:val="none"/>
      </w:rPr>
    </w:lvl>
    <w:lvl w:ilvl="3" w:tentative="1">
      <w:start w:val="1"/>
      <w:numFmt w:val="decimal"/>
      <w:lvlText w:val="%4."/>
      <w:lvlJc w:val="left"/>
      <w:pPr>
        <w:ind w:left="1680" w:hanging="420"/>
      </w:pPr>
      <w:rPr>
        <w:rFonts w:ascii="Times New Roman" w:hint="default"/>
        <w:u w:val="none"/>
      </w:rPr>
    </w:lvl>
    <w:lvl w:ilvl="4" w:tentative="1">
      <w:start w:val="1"/>
      <w:numFmt w:val="lowerLetter"/>
      <w:lvlText w:val="%5)"/>
      <w:lvlJc w:val="left"/>
      <w:pPr>
        <w:ind w:left="2100" w:hanging="420"/>
      </w:pPr>
      <w:rPr>
        <w:rFonts w:ascii="Times New Roman" w:hint="default"/>
        <w:u w:val="none"/>
      </w:rPr>
    </w:lvl>
    <w:lvl w:ilvl="5" w:tentative="1">
      <w:start w:val="1"/>
      <w:numFmt w:val="lowerRoman"/>
      <w:lvlText w:val="%6."/>
      <w:lvlJc w:val="right"/>
      <w:pPr>
        <w:ind w:left="2520" w:hanging="420"/>
      </w:pPr>
      <w:rPr>
        <w:rFonts w:ascii="Times New Roman" w:hint="default"/>
        <w:u w:val="none"/>
      </w:rPr>
    </w:lvl>
    <w:lvl w:ilvl="6" w:tentative="1">
      <w:start w:val="1"/>
      <w:numFmt w:val="decimal"/>
      <w:lvlText w:val="%7."/>
      <w:lvlJc w:val="left"/>
      <w:pPr>
        <w:ind w:left="2940" w:hanging="420"/>
      </w:pPr>
      <w:rPr>
        <w:rFonts w:ascii="Times New Roman" w:hint="default"/>
        <w:u w:val="none"/>
      </w:rPr>
    </w:lvl>
    <w:lvl w:ilvl="7" w:tentative="1">
      <w:start w:val="1"/>
      <w:numFmt w:val="lowerLetter"/>
      <w:lvlText w:val="%8)"/>
      <w:lvlJc w:val="left"/>
      <w:pPr>
        <w:ind w:left="3360" w:hanging="420"/>
      </w:pPr>
      <w:rPr>
        <w:rFonts w:ascii="Times New Roman" w:hint="default"/>
        <w:u w:val="none"/>
      </w:rPr>
    </w:lvl>
    <w:lvl w:ilvl="8" w:tentative="1">
      <w:start w:val="1"/>
      <w:numFmt w:val="lowerRoman"/>
      <w:lvlText w:val="%9."/>
      <w:lvlJc w:val="right"/>
      <w:pPr>
        <w:ind w:left="3780" w:hanging="420"/>
      </w:pPr>
      <w:rPr>
        <w:rFonts w:ascii="Times New Roman" w:hint="default"/>
        <w:u w:val="none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、"/>
      <w:lvlJc w:val="left"/>
      <w:pPr>
        <w:ind w:left="360" w:hanging="360"/>
      </w:pPr>
      <w:rPr>
        <w:rFonts w:ascii="Times New Roman" w:hint="default"/>
        <w:u w:val="none"/>
      </w:rPr>
    </w:lvl>
    <w:lvl w:ilvl="1" w:tentative="1">
      <w:start w:val="1"/>
      <w:numFmt w:val="lowerLetter"/>
      <w:lvlText w:val="%2)"/>
      <w:lvlJc w:val="left"/>
      <w:pPr>
        <w:ind w:left="840" w:hanging="420"/>
      </w:pPr>
      <w:rPr>
        <w:rFonts w:ascii="Times New Roman" w:hint="default"/>
        <w:u w:val="none"/>
      </w:rPr>
    </w:lvl>
    <w:lvl w:ilvl="2" w:tentative="1">
      <w:start w:val="1"/>
      <w:numFmt w:val="lowerRoman"/>
      <w:lvlText w:val="%3."/>
      <w:lvlJc w:val="right"/>
      <w:pPr>
        <w:ind w:left="1260" w:hanging="420"/>
      </w:pPr>
      <w:rPr>
        <w:rFonts w:ascii="Times New Roman" w:hint="default"/>
        <w:u w:val="none"/>
      </w:rPr>
    </w:lvl>
    <w:lvl w:ilvl="3" w:tentative="1">
      <w:start w:val="1"/>
      <w:numFmt w:val="decimal"/>
      <w:lvlText w:val="%4."/>
      <w:lvlJc w:val="left"/>
      <w:pPr>
        <w:ind w:left="1680" w:hanging="420"/>
      </w:pPr>
      <w:rPr>
        <w:rFonts w:ascii="Times New Roman" w:hint="default"/>
        <w:u w:val="none"/>
      </w:rPr>
    </w:lvl>
    <w:lvl w:ilvl="4" w:tentative="1">
      <w:start w:val="1"/>
      <w:numFmt w:val="lowerLetter"/>
      <w:lvlText w:val="%5)"/>
      <w:lvlJc w:val="left"/>
      <w:pPr>
        <w:ind w:left="2100" w:hanging="420"/>
      </w:pPr>
      <w:rPr>
        <w:rFonts w:ascii="Times New Roman" w:hint="default"/>
        <w:u w:val="none"/>
      </w:rPr>
    </w:lvl>
    <w:lvl w:ilvl="5" w:tentative="1">
      <w:start w:val="1"/>
      <w:numFmt w:val="lowerRoman"/>
      <w:lvlText w:val="%6."/>
      <w:lvlJc w:val="right"/>
      <w:pPr>
        <w:ind w:left="2520" w:hanging="420"/>
      </w:pPr>
      <w:rPr>
        <w:rFonts w:ascii="Times New Roman" w:hint="default"/>
        <w:u w:val="none"/>
      </w:rPr>
    </w:lvl>
    <w:lvl w:ilvl="6" w:tentative="1">
      <w:start w:val="1"/>
      <w:numFmt w:val="decimal"/>
      <w:lvlText w:val="%7."/>
      <w:lvlJc w:val="left"/>
      <w:pPr>
        <w:ind w:left="2940" w:hanging="420"/>
      </w:pPr>
      <w:rPr>
        <w:rFonts w:ascii="Times New Roman" w:hint="default"/>
        <w:u w:val="none"/>
      </w:rPr>
    </w:lvl>
    <w:lvl w:ilvl="7" w:tentative="1">
      <w:start w:val="1"/>
      <w:numFmt w:val="lowerLetter"/>
      <w:lvlText w:val="%8)"/>
      <w:lvlJc w:val="left"/>
      <w:pPr>
        <w:ind w:left="3360" w:hanging="420"/>
      </w:pPr>
      <w:rPr>
        <w:rFonts w:ascii="Times New Roman" w:hint="default"/>
        <w:u w:val="none"/>
      </w:rPr>
    </w:lvl>
    <w:lvl w:ilvl="8" w:tentative="1">
      <w:start w:val="1"/>
      <w:numFmt w:val="lowerRoman"/>
      <w:lvlText w:val="%9."/>
      <w:lvlJc w:val="right"/>
      <w:pPr>
        <w:ind w:left="3780" w:hanging="420"/>
      </w:pPr>
      <w:rPr>
        <w:rFonts w:ascii="Times New Roman" w:hint="default"/>
        <w:u w:val="none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、"/>
      <w:lvlJc w:val="left"/>
      <w:pPr>
        <w:ind w:left="360" w:hanging="360"/>
      </w:pPr>
      <w:rPr>
        <w:rFonts w:ascii="Times New Roman" w:hint="default"/>
        <w:u w:val="none"/>
      </w:rPr>
    </w:lvl>
    <w:lvl w:ilvl="1" w:tentative="1">
      <w:start w:val="1"/>
      <w:numFmt w:val="lowerLetter"/>
      <w:lvlText w:val="%2)"/>
      <w:lvlJc w:val="left"/>
      <w:pPr>
        <w:ind w:left="840" w:hanging="420"/>
      </w:pPr>
      <w:rPr>
        <w:rFonts w:ascii="Times New Roman" w:hint="default"/>
        <w:u w:val="none"/>
      </w:rPr>
    </w:lvl>
    <w:lvl w:ilvl="2" w:tentative="1">
      <w:start w:val="1"/>
      <w:numFmt w:val="lowerRoman"/>
      <w:lvlText w:val="%3."/>
      <w:lvlJc w:val="right"/>
      <w:pPr>
        <w:ind w:left="1260" w:hanging="420"/>
      </w:pPr>
      <w:rPr>
        <w:rFonts w:ascii="Times New Roman" w:hint="default"/>
        <w:u w:val="none"/>
      </w:rPr>
    </w:lvl>
    <w:lvl w:ilvl="3" w:tentative="1">
      <w:start w:val="1"/>
      <w:numFmt w:val="decimal"/>
      <w:lvlText w:val="%4."/>
      <w:lvlJc w:val="left"/>
      <w:pPr>
        <w:ind w:left="1680" w:hanging="420"/>
      </w:pPr>
      <w:rPr>
        <w:rFonts w:ascii="Times New Roman" w:hint="default"/>
        <w:u w:val="none"/>
      </w:rPr>
    </w:lvl>
    <w:lvl w:ilvl="4" w:tentative="1">
      <w:start w:val="1"/>
      <w:numFmt w:val="lowerLetter"/>
      <w:lvlText w:val="%5)"/>
      <w:lvlJc w:val="left"/>
      <w:pPr>
        <w:ind w:left="2100" w:hanging="420"/>
      </w:pPr>
      <w:rPr>
        <w:rFonts w:ascii="Times New Roman" w:hint="default"/>
        <w:u w:val="none"/>
      </w:rPr>
    </w:lvl>
    <w:lvl w:ilvl="5" w:tentative="1">
      <w:start w:val="1"/>
      <w:numFmt w:val="lowerRoman"/>
      <w:lvlText w:val="%6."/>
      <w:lvlJc w:val="right"/>
      <w:pPr>
        <w:ind w:left="2520" w:hanging="420"/>
      </w:pPr>
      <w:rPr>
        <w:rFonts w:ascii="Times New Roman" w:hint="default"/>
        <w:u w:val="none"/>
      </w:rPr>
    </w:lvl>
    <w:lvl w:ilvl="6" w:tentative="1">
      <w:start w:val="1"/>
      <w:numFmt w:val="decimal"/>
      <w:lvlText w:val="%7."/>
      <w:lvlJc w:val="left"/>
      <w:pPr>
        <w:ind w:left="2940" w:hanging="420"/>
      </w:pPr>
      <w:rPr>
        <w:rFonts w:ascii="Times New Roman" w:hint="default"/>
        <w:u w:val="none"/>
      </w:rPr>
    </w:lvl>
    <w:lvl w:ilvl="7" w:tentative="1">
      <w:start w:val="1"/>
      <w:numFmt w:val="lowerLetter"/>
      <w:lvlText w:val="%8)"/>
      <w:lvlJc w:val="left"/>
      <w:pPr>
        <w:ind w:left="3360" w:hanging="420"/>
      </w:pPr>
      <w:rPr>
        <w:rFonts w:ascii="Times New Roman" w:hint="default"/>
        <w:u w:val="none"/>
      </w:rPr>
    </w:lvl>
    <w:lvl w:ilvl="8" w:tentative="1">
      <w:start w:val="1"/>
      <w:numFmt w:val="lowerRoman"/>
      <w:lvlText w:val="%9."/>
      <w:lvlJc w:val="right"/>
      <w:pPr>
        <w:ind w:left="3780" w:hanging="420"/>
      </w:pPr>
      <w:rPr>
        <w:rFonts w:ascii="Times New Roman" w:hint="default"/>
        <w:u w:val="none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int="default"/>
        <w:u w:val="none"/>
      </w:rPr>
    </w:lvl>
    <w:lvl w:ilvl="1" w:tentative="1">
      <w:start w:val="1"/>
      <w:numFmt w:val="lowerLetter"/>
      <w:lvlText w:val="%2)"/>
      <w:lvlJc w:val="left"/>
      <w:pPr>
        <w:ind w:left="840" w:hanging="420"/>
      </w:pPr>
      <w:rPr>
        <w:rFonts w:ascii="Times New Roman" w:hint="default"/>
        <w:u w:val="none"/>
      </w:rPr>
    </w:lvl>
    <w:lvl w:ilvl="2" w:tentative="1">
      <w:start w:val="1"/>
      <w:numFmt w:val="lowerRoman"/>
      <w:lvlText w:val="%3."/>
      <w:lvlJc w:val="right"/>
      <w:pPr>
        <w:ind w:left="1260" w:hanging="420"/>
      </w:pPr>
      <w:rPr>
        <w:rFonts w:ascii="Times New Roman" w:hint="default"/>
        <w:u w:val="none"/>
      </w:rPr>
    </w:lvl>
    <w:lvl w:ilvl="3" w:tentative="1">
      <w:start w:val="1"/>
      <w:numFmt w:val="decimal"/>
      <w:lvlText w:val="%4."/>
      <w:lvlJc w:val="left"/>
      <w:pPr>
        <w:ind w:left="1680" w:hanging="420"/>
      </w:pPr>
      <w:rPr>
        <w:rFonts w:ascii="Times New Roman" w:hint="default"/>
        <w:u w:val="none"/>
      </w:rPr>
    </w:lvl>
    <w:lvl w:ilvl="4" w:tentative="1">
      <w:start w:val="1"/>
      <w:numFmt w:val="lowerLetter"/>
      <w:lvlText w:val="%5)"/>
      <w:lvlJc w:val="left"/>
      <w:pPr>
        <w:ind w:left="2100" w:hanging="420"/>
      </w:pPr>
      <w:rPr>
        <w:rFonts w:ascii="Times New Roman" w:hint="default"/>
        <w:u w:val="none"/>
      </w:rPr>
    </w:lvl>
    <w:lvl w:ilvl="5" w:tentative="1">
      <w:start w:val="1"/>
      <w:numFmt w:val="lowerRoman"/>
      <w:lvlText w:val="%6."/>
      <w:lvlJc w:val="right"/>
      <w:pPr>
        <w:ind w:left="2520" w:hanging="420"/>
      </w:pPr>
      <w:rPr>
        <w:rFonts w:ascii="Times New Roman" w:hint="default"/>
        <w:u w:val="none"/>
      </w:rPr>
    </w:lvl>
    <w:lvl w:ilvl="6" w:tentative="1">
      <w:start w:val="1"/>
      <w:numFmt w:val="decimal"/>
      <w:lvlText w:val="%7."/>
      <w:lvlJc w:val="left"/>
      <w:pPr>
        <w:ind w:left="2940" w:hanging="420"/>
      </w:pPr>
      <w:rPr>
        <w:rFonts w:ascii="Times New Roman" w:hint="default"/>
        <w:u w:val="none"/>
      </w:rPr>
    </w:lvl>
    <w:lvl w:ilvl="7" w:tentative="1">
      <w:start w:val="1"/>
      <w:numFmt w:val="lowerLetter"/>
      <w:lvlText w:val="%8)"/>
      <w:lvlJc w:val="left"/>
      <w:pPr>
        <w:ind w:left="3360" w:hanging="420"/>
      </w:pPr>
      <w:rPr>
        <w:rFonts w:ascii="Times New Roman" w:hint="default"/>
        <w:u w:val="none"/>
      </w:rPr>
    </w:lvl>
    <w:lvl w:ilvl="8" w:tentative="1">
      <w:start w:val="1"/>
      <w:numFmt w:val="lowerRoman"/>
      <w:lvlText w:val="%9."/>
      <w:lvlJc w:val="right"/>
      <w:pPr>
        <w:ind w:left="3780" w:hanging="420"/>
      </w:pPr>
      <w:rPr>
        <w:rFonts w:ascii="Times New Roman" w:hint="default"/>
        <w:u w:val="none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decimal"/>
      <w:lvlText w:val="%1、"/>
      <w:lvlJc w:val="left"/>
      <w:pPr>
        <w:ind w:left="360" w:hanging="360"/>
      </w:pPr>
      <w:rPr>
        <w:rFonts w:ascii="Times New Roman" w:hint="default"/>
        <w:u w:val="none"/>
      </w:rPr>
    </w:lvl>
    <w:lvl w:ilvl="1" w:tentative="1">
      <w:start w:val="1"/>
      <w:numFmt w:val="lowerLetter"/>
      <w:lvlText w:val="%2)"/>
      <w:lvlJc w:val="left"/>
      <w:pPr>
        <w:ind w:left="840" w:hanging="420"/>
      </w:pPr>
      <w:rPr>
        <w:rFonts w:ascii="Times New Roman" w:hint="default"/>
        <w:u w:val="none"/>
      </w:rPr>
    </w:lvl>
    <w:lvl w:ilvl="2" w:tentative="1">
      <w:start w:val="1"/>
      <w:numFmt w:val="lowerRoman"/>
      <w:lvlText w:val="%3."/>
      <w:lvlJc w:val="right"/>
      <w:pPr>
        <w:ind w:left="1260" w:hanging="420"/>
      </w:pPr>
      <w:rPr>
        <w:rFonts w:ascii="Times New Roman" w:hint="default"/>
        <w:u w:val="none"/>
      </w:rPr>
    </w:lvl>
    <w:lvl w:ilvl="3" w:tentative="1">
      <w:start w:val="1"/>
      <w:numFmt w:val="decimal"/>
      <w:lvlText w:val="%4."/>
      <w:lvlJc w:val="left"/>
      <w:pPr>
        <w:ind w:left="1680" w:hanging="420"/>
      </w:pPr>
      <w:rPr>
        <w:rFonts w:ascii="Times New Roman" w:hint="default"/>
        <w:u w:val="none"/>
      </w:rPr>
    </w:lvl>
    <w:lvl w:ilvl="4" w:tentative="1">
      <w:start w:val="1"/>
      <w:numFmt w:val="lowerLetter"/>
      <w:lvlText w:val="%5)"/>
      <w:lvlJc w:val="left"/>
      <w:pPr>
        <w:ind w:left="2100" w:hanging="420"/>
      </w:pPr>
      <w:rPr>
        <w:rFonts w:ascii="Times New Roman" w:hint="default"/>
        <w:u w:val="none"/>
      </w:rPr>
    </w:lvl>
    <w:lvl w:ilvl="5" w:tentative="1">
      <w:start w:val="1"/>
      <w:numFmt w:val="lowerRoman"/>
      <w:lvlText w:val="%6."/>
      <w:lvlJc w:val="right"/>
      <w:pPr>
        <w:ind w:left="2520" w:hanging="420"/>
      </w:pPr>
      <w:rPr>
        <w:rFonts w:ascii="Times New Roman" w:hint="default"/>
        <w:u w:val="none"/>
      </w:rPr>
    </w:lvl>
    <w:lvl w:ilvl="6" w:tentative="1">
      <w:start w:val="1"/>
      <w:numFmt w:val="decimal"/>
      <w:lvlText w:val="%7."/>
      <w:lvlJc w:val="left"/>
      <w:pPr>
        <w:ind w:left="2940" w:hanging="420"/>
      </w:pPr>
      <w:rPr>
        <w:rFonts w:ascii="Times New Roman" w:hint="default"/>
        <w:u w:val="none"/>
      </w:rPr>
    </w:lvl>
    <w:lvl w:ilvl="7" w:tentative="1">
      <w:start w:val="1"/>
      <w:numFmt w:val="lowerLetter"/>
      <w:lvlText w:val="%8)"/>
      <w:lvlJc w:val="left"/>
      <w:pPr>
        <w:ind w:left="3360" w:hanging="420"/>
      </w:pPr>
      <w:rPr>
        <w:rFonts w:ascii="Times New Roman" w:hint="default"/>
        <w:u w:val="none"/>
      </w:rPr>
    </w:lvl>
    <w:lvl w:ilvl="8" w:tentative="1">
      <w:start w:val="1"/>
      <w:numFmt w:val="lowerRoman"/>
      <w:lvlText w:val="%9."/>
      <w:lvlJc w:val="right"/>
      <w:pPr>
        <w:ind w:left="3780" w:hanging="420"/>
      </w:pPr>
      <w:rPr>
        <w:rFonts w:ascii="Times New Roman" w:hint="default"/>
        <w:u w:val="none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int="default"/>
        <w:u w:val="none"/>
      </w:rPr>
    </w:lvl>
    <w:lvl w:ilvl="1" w:tentative="1">
      <w:start w:val="1"/>
      <w:numFmt w:val="lowerLetter"/>
      <w:lvlText w:val="%2)"/>
      <w:lvlJc w:val="left"/>
      <w:pPr>
        <w:ind w:left="840" w:hanging="420"/>
      </w:pPr>
      <w:rPr>
        <w:rFonts w:ascii="Times New Roman" w:hint="default"/>
        <w:u w:val="none"/>
      </w:rPr>
    </w:lvl>
    <w:lvl w:ilvl="2" w:tentative="1">
      <w:start w:val="1"/>
      <w:numFmt w:val="lowerRoman"/>
      <w:lvlText w:val="%3."/>
      <w:lvlJc w:val="right"/>
      <w:pPr>
        <w:ind w:left="1260" w:hanging="420"/>
      </w:pPr>
      <w:rPr>
        <w:rFonts w:ascii="Times New Roman" w:hint="default"/>
        <w:u w:val="none"/>
      </w:rPr>
    </w:lvl>
    <w:lvl w:ilvl="3" w:tentative="1">
      <w:start w:val="1"/>
      <w:numFmt w:val="decimal"/>
      <w:lvlText w:val="%4."/>
      <w:lvlJc w:val="left"/>
      <w:pPr>
        <w:ind w:left="1680" w:hanging="420"/>
      </w:pPr>
      <w:rPr>
        <w:rFonts w:ascii="Times New Roman" w:hint="default"/>
        <w:u w:val="none"/>
      </w:rPr>
    </w:lvl>
    <w:lvl w:ilvl="4" w:tentative="1">
      <w:start w:val="1"/>
      <w:numFmt w:val="lowerLetter"/>
      <w:lvlText w:val="%5)"/>
      <w:lvlJc w:val="left"/>
      <w:pPr>
        <w:ind w:left="2100" w:hanging="420"/>
      </w:pPr>
      <w:rPr>
        <w:rFonts w:ascii="Times New Roman" w:hint="default"/>
        <w:u w:val="none"/>
      </w:rPr>
    </w:lvl>
    <w:lvl w:ilvl="5" w:tentative="1">
      <w:start w:val="1"/>
      <w:numFmt w:val="lowerRoman"/>
      <w:lvlText w:val="%6."/>
      <w:lvlJc w:val="right"/>
      <w:pPr>
        <w:ind w:left="2520" w:hanging="420"/>
      </w:pPr>
      <w:rPr>
        <w:rFonts w:ascii="Times New Roman" w:hint="default"/>
        <w:u w:val="none"/>
      </w:rPr>
    </w:lvl>
    <w:lvl w:ilvl="6" w:tentative="1">
      <w:start w:val="1"/>
      <w:numFmt w:val="decimal"/>
      <w:lvlText w:val="%7."/>
      <w:lvlJc w:val="left"/>
      <w:pPr>
        <w:ind w:left="2940" w:hanging="420"/>
      </w:pPr>
      <w:rPr>
        <w:rFonts w:ascii="Times New Roman" w:hint="default"/>
        <w:u w:val="none"/>
      </w:rPr>
    </w:lvl>
    <w:lvl w:ilvl="7" w:tentative="1">
      <w:start w:val="1"/>
      <w:numFmt w:val="lowerLetter"/>
      <w:lvlText w:val="%8)"/>
      <w:lvlJc w:val="left"/>
      <w:pPr>
        <w:ind w:left="3360" w:hanging="420"/>
      </w:pPr>
      <w:rPr>
        <w:rFonts w:ascii="Times New Roman" w:hint="default"/>
        <w:u w:val="none"/>
      </w:rPr>
    </w:lvl>
    <w:lvl w:ilvl="8" w:tentative="1">
      <w:start w:val="1"/>
      <w:numFmt w:val="lowerRoman"/>
      <w:lvlText w:val="%9."/>
      <w:lvlJc w:val="right"/>
      <w:pPr>
        <w:ind w:left="3780" w:hanging="420"/>
      </w:pPr>
      <w:rPr>
        <w:rFonts w:ascii="Times New Roman" w:hint="default"/>
        <w:u w:val="none"/>
      </w:rPr>
    </w:lvl>
  </w:abstractNum>
  <w:abstractNum w:abstractNumId="7" w15:restartNumberingAfterBreak="0">
    <w:nsid w:val="0000000C"/>
    <w:multiLevelType w:val="multilevel"/>
    <w:tmpl w:val="0000000C"/>
    <w:lvl w:ilvl="0">
      <w:start w:val="1"/>
      <w:numFmt w:val="decimal"/>
      <w:lvlText w:val="%1)"/>
      <w:lvlJc w:val="left"/>
      <w:pPr>
        <w:ind w:left="980" w:hanging="420"/>
      </w:pPr>
      <w:rPr>
        <w:sz w:val="24"/>
        <w:szCs w:val="24"/>
      </w:rPr>
    </w:lvl>
    <w:lvl w:ilvl="1" w:tentative="1">
      <w:start w:val="1"/>
      <w:numFmt w:val="lowerLetter"/>
      <w:lvlText w:val="%2)"/>
      <w:lvlJc w:val="left"/>
      <w:pPr>
        <w:ind w:left="1400" w:hanging="420"/>
      </w:pPr>
    </w:lvl>
    <w:lvl w:ilvl="2" w:tentative="1">
      <w:start w:val="1"/>
      <w:numFmt w:val="lowerRoman"/>
      <w:lvlText w:val="%3."/>
      <w:lvlJc w:val="right"/>
      <w:pPr>
        <w:ind w:left="1820" w:hanging="420"/>
      </w:pPr>
    </w:lvl>
    <w:lvl w:ilvl="3" w:tentative="1">
      <w:start w:val="1"/>
      <w:numFmt w:val="decimal"/>
      <w:lvlText w:val="%4."/>
      <w:lvlJc w:val="left"/>
      <w:pPr>
        <w:ind w:left="2240" w:hanging="420"/>
      </w:pPr>
    </w:lvl>
    <w:lvl w:ilvl="4" w:tentative="1">
      <w:start w:val="1"/>
      <w:numFmt w:val="lowerLetter"/>
      <w:lvlText w:val="%5)"/>
      <w:lvlJc w:val="left"/>
      <w:pPr>
        <w:ind w:left="2660" w:hanging="420"/>
      </w:pPr>
    </w:lvl>
    <w:lvl w:ilvl="5" w:tentative="1">
      <w:start w:val="1"/>
      <w:numFmt w:val="lowerRoman"/>
      <w:lvlText w:val="%6."/>
      <w:lvlJc w:val="right"/>
      <w:pPr>
        <w:ind w:left="3080" w:hanging="420"/>
      </w:pPr>
    </w:lvl>
    <w:lvl w:ilvl="6" w:tentative="1">
      <w:start w:val="1"/>
      <w:numFmt w:val="decimal"/>
      <w:lvlText w:val="%7."/>
      <w:lvlJc w:val="left"/>
      <w:pPr>
        <w:ind w:left="3500" w:hanging="420"/>
      </w:pPr>
    </w:lvl>
    <w:lvl w:ilvl="7" w:tentative="1">
      <w:start w:val="1"/>
      <w:numFmt w:val="lowerLetter"/>
      <w:lvlText w:val="%8)"/>
      <w:lvlJc w:val="left"/>
      <w:pPr>
        <w:ind w:left="3920" w:hanging="420"/>
      </w:pPr>
    </w:lvl>
    <w:lvl w:ilvl="8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8" w15:restartNumberingAfterBreak="0">
    <w:nsid w:val="2A6C3CFB"/>
    <w:multiLevelType w:val="multilevel"/>
    <w:tmpl w:val="2A6C3CF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C4C70FC"/>
    <w:multiLevelType w:val="multilevel"/>
    <w:tmpl w:val="3C4C70FC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 w:tentative="1">
      <w:start w:val="1"/>
      <w:numFmt w:val="decimal"/>
      <w:lvlText w:val="%1.%2.%3.%4.%5."/>
      <w:lvlJc w:val="left"/>
      <w:pPr>
        <w:ind w:left="992" w:hanging="992"/>
      </w:pPr>
    </w:lvl>
    <w:lvl w:ilvl="5" w:tentative="1">
      <w:start w:val="1"/>
      <w:numFmt w:val="decimal"/>
      <w:lvlText w:val="%1.%2.%3.%4.%5.%6."/>
      <w:lvlJc w:val="left"/>
      <w:pPr>
        <w:ind w:left="1134" w:hanging="1134"/>
      </w:pPr>
    </w:lvl>
    <w:lvl w:ilvl="6" w:tentative="1">
      <w:start w:val="1"/>
      <w:numFmt w:val="decimal"/>
      <w:lvlText w:val="%1.%2.%3.%4.%5.%6.%7."/>
      <w:lvlJc w:val="left"/>
      <w:pPr>
        <w:ind w:left="1276" w:hanging="1276"/>
      </w:pPr>
    </w:lvl>
    <w:lvl w:ilvl="7" w:tentative="1">
      <w:start w:val="1"/>
      <w:numFmt w:val="decimal"/>
      <w:lvlText w:val="%1.%2.%3.%4.%5.%6.%7.%8."/>
      <w:lvlJc w:val="left"/>
      <w:pPr>
        <w:ind w:left="1418" w:hanging="1418"/>
      </w:pPr>
    </w:lvl>
    <w:lvl w:ilvl="8" w:tentative="1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 w15:restartNumberingAfterBreak="0">
    <w:nsid w:val="599F77B1"/>
    <w:multiLevelType w:val="hybridMultilevel"/>
    <w:tmpl w:val="10060594"/>
    <w:lvl w:ilvl="0" w:tplc="04090005">
      <w:start w:val="1"/>
      <w:numFmt w:val="bullet"/>
      <w:lvlText w:val="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64624BB7"/>
    <w:multiLevelType w:val="multilevel"/>
    <w:tmpl w:val="00000000"/>
    <w:lvl w:ilvl="0" w:tentative="1">
      <w:start w:val="1"/>
      <w:numFmt w:val="decimal"/>
      <w:lvlText w:val="%1"/>
      <w:lvlJc w:val="left"/>
      <w:pPr>
        <w:tabs>
          <w:tab w:val="left" w:pos="0"/>
        </w:tabs>
        <w:ind w:left="0" w:firstLine="0"/>
      </w:pPr>
      <w:rPr>
        <w:rFonts w:ascii="宋体" w:eastAsia="宋体" w:hAnsi="宋体" w:hint="default"/>
        <w:b/>
        <w:sz w:val="44"/>
        <w:u w:val="none"/>
      </w:rPr>
    </w:lvl>
    <w:lvl w:ilvl="1" w:tentative="1">
      <w:start w:val="1"/>
      <w:numFmt w:val="decimal"/>
      <w:pStyle w:val="21"/>
      <w:lvlText w:val="%1.%2"/>
      <w:lvlJc w:val="left"/>
      <w:pPr>
        <w:tabs>
          <w:tab w:val="left" w:pos="576"/>
        </w:tabs>
        <w:ind w:left="576" w:hanging="576"/>
      </w:pPr>
      <w:rPr>
        <w:rFonts w:ascii="宋体" w:eastAsia="宋体" w:hAnsi="宋体" w:hint="default"/>
        <w:b/>
        <w:sz w:val="32"/>
        <w:u w:val="none"/>
      </w:rPr>
    </w:lvl>
    <w:lvl w:ilvl="2" w:tentative="1">
      <w:start w:val="1"/>
      <w:numFmt w:val="decimal"/>
      <w:pStyle w:val="31"/>
      <w:lvlText w:val="%1.%2.%3"/>
      <w:lvlJc w:val="left"/>
      <w:pPr>
        <w:tabs>
          <w:tab w:val="left" w:pos="1004"/>
        </w:tabs>
        <w:ind w:left="1004" w:hanging="720"/>
      </w:pPr>
      <w:rPr>
        <w:rFonts w:ascii="宋体" w:eastAsia="宋体" w:hAnsi="宋体" w:hint="default"/>
        <w:b/>
        <w:u w:val="none"/>
      </w:rPr>
    </w:lvl>
    <w:lvl w:ilvl="3" w:tentative="1">
      <w:start w:val="1"/>
      <w:numFmt w:val="decimal"/>
      <w:pStyle w:val="41"/>
      <w:lvlText w:val="%1.%2.%3.%4"/>
      <w:lvlJc w:val="left"/>
      <w:pPr>
        <w:tabs>
          <w:tab w:val="left" w:pos="864"/>
        </w:tabs>
        <w:ind w:left="864" w:hanging="864"/>
      </w:pPr>
      <w:rPr>
        <w:rFonts w:ascii="Times New Roman" w:hint="default"/>
        <w:u w:val="none"/>
      </w:rPr>
    </w:lvl>
    <w:lvl w:ilvl="4" w:tentative="1">
      <w:start w:val="1"/>
      <w:numFmt w:val="decimal"/>
      <w:pStyle w:val="51"/>
      <w:lvlText w:val="%1.%2.%3.%4.%5"/>
      <w:lvlJc w:val="left"/>
      <w:pPr>
        <w:tabs>
          <w:tab w:val="left" w:pos="1008"/>
        </w:tabs>
        <w:ind w:left="1008" w:hanging="1008"/>
      </w:pPr>
      <w:rPr>
        <w:rFonts w:ascii="Times New Roman" w:hint="default"/>
        <w:u w:val="none"/>
      </w:rPr>
    </w:lvl>
    <w:lvl w:ilvl="5" w:tentative="1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ascii="宋体" w:eastAsia="宋体" w:hAnsi="宋体" w:hint="default"/>
        <w:u w:val="none"/>
      </w:rPr>
    </w:lvl>
    <w:lvl w:ilvl="6" w:tentative="1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ascii="Times New Roman" w:hint="default"/>
        <w:u w:val="none"/>
      </w:rPr>
    </w:lvl>
    <w:lvl w:ilvl="7" w:tentative="1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ascii="Times New Roman" w:hint="default"/>
        <w:u w:val="none"/>
      </w:rPr>
    </w:lvl>
    <w:lvl w:ilvl="8" w:tentative="1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ascii="Times New Roman" w:hint="default"/>
        <w:u w:val="none"/>
      </w:rPr>
    </w:lvl>
  </w:abstractNum>
  <w:abstractNum w:abstractNumId="12" w15:restartNumberingAfterBreak="0">
    <w:nsid w:val="6EE80A36"/>
    <w:multiLevelType w:val="hybridMultilevel"/>
    <w:tmpl w:val="B4304402"/>
    <w:lvl w:ilvl="0" w:tplc="0409000B">
      <w:start w:val="1"/>
      <w:numFmt w:val="bullet"/>
      <w:lvlText w:val="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3" w15:restartNumberingAfterBreak="0">
    <w:nsid w:val="76B67A17"/>
    <w:multiLevelType w:val="hybridMultilevel"/>
    <w:tmpl w:val="89121814"/>
    <w:lvl w:ilvl="0" w:tplc="8E3E87C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95951222">
    <w:abstractNumId w:val="11"/>
  </w:num>
  <w:num w:numId="2" w16cid:durableId="352462645">
    <w:abstractNumId w:val="8"/>
  </w:num>
  <w:num w:numId="3" w16cid:durableId="975454444">
    <w:abstractNumId w:val="9"/>
  </w:num>
  <w:num w:numId="4" w16cid:durableId="1810324617">
    <w:abstractNumId w:val="7"/>
  </w:num>
  <w:num w:numId="5" w16cid:durableId="701978067">
    <w:abstractNumId w:val="1"/>
  </w:num>
  <w:num w:numId="6" w16cid:durableId="44303320">
    <w:abstractNumId w:val="0"/>
  </w:num>
  <w:num w:numId="7" w16cid:durableId="1317300774">
    <w:abstractNumId w:val="3"/>
  </w:num>
  <w:num w:numId="8" w16cid:durableId="781192520">
    <w:abstractNumId w:val="4"/>
  </w:num>
  <w:num w:numId="9" w16cid:durableId="759759368">
    <w:abstractNumId w:val="2"/>
  </w:num>
  <w:num w:numId="10" w16cid:durableId="656225180">
    <w:abstractNumId w:val="6"/>
  </w:num>
  <w:num w:numId="11" w16cid:durableId="738291896">
    <w:abstractNumId w:val="5"/>
  </w:num>
  <w:num w:numId="12" w16cid:durableId="1582375448">
    <w:abstractNumId w:val="10"/>
  </w:num>
  <w:num w:numId="13" w16cid:durableId="300500871">
    <w:abstractNumId w:val="12"/>
  </w:num>
  <w:num w:numId="14" w16cid:durableId="20316410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197"/>
    <w:rsid w:val="00026AE3"/>
    <w:rsid w:val="000426AB"/>
    <w:rsid w:val="00053786"/>
    <w:rsid w:val="00095D39"/>
    <w:rsid w:val="000B361F"/>
    <w:rsid w:val="001437AB"/>
    <w:rsid w:val="00203590"/>
    <w:rsid w:val="00243BB4"/>
    <w:rsid w:val="0024764C"/>
    <w:rsid w:val="00383ABA"/>
    <w:rsid w:val="003C79ED"/>
    <w:rsid w:val="0042764F"/>
    <w:rsid w:val="00511ECA"/>
    <w:rsid w:val="005A3640"/>
    <w:rsid w:val="00673476"/>
    <w:rsid w:val="006965BA"/>
    <w:rsid w:val="00744FD4"/>
    <w:rsid w:val="007F6559"/>
    <w:rsid w:val="009024CE"/>
    <w:rsid w:val="009765CD"/>
    <w:rsid w:val="00A72010"/>
    <w:rsid w:val="00BF095A"/>
    <w:rsid w:val="00C93071"/>
    <w:rsid w:val="00CE2DD8"/>
    <w:rsid w:val="00CE6B0D"/>
    <w:rsid w:val="00D0108C"/>
    <w:rsid w:val="00D44B7A"/>
    <w:rsid w:val="00D65824"/>
    <w:rsid w:val="00D73E2F"/>
    <w:rsid w:val="00DF0197"/>
    <w:rsid w:val="00EC1962"/>
    <w:rsid w:val="00F42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2"/>
    </o:shapelayout>
  </w:shapeDefaults>
  <w:decimalSymbol w:val="."/>
  <w:listSeparator w:val=","/>
  <w14:docId w14:val="20FEDAED"/>
  <w15:docId w15:val="{86850574-8669-ED49-A014-285F0EEF5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DF0197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rsid w:val="00DF019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rsid w:val="00DF0197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rsid w:val="00DF019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rsid w:val="00DF0197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semiHidden/>
    <w:rsid w:val="00DF0197"/>
    <w:rPr>
      <w:b/>
      <w:bCs/>
      <w:kern w:val="44"/>
      <w:sz w:val="44"/>
      <w:szCs w:val="44"/>
    </w:rPr>
  </w:style>
  <w:style w:type="character" w:customStyle="1" w:styleId="2Char">
    <w:name w:val="标题 2 Char"/>
    <w:link w:val="21"/>
    <w:semiHidden/>
    <w:rsid w:val="00DF0197"/>
    <w:rPr>
      <w:rFonts w:ascii="Cambria" w:eastAsia="宋体" w:hAnsi="Cambria"/>
      <w:b/>
      <w:bCs/>
      <w:sz w:val="32"/>
      <w:szCs w:val="32"/>
    </w:rPr>
  </w:style>
  <w:style w:type="paragraph" w:customStyle="1" w:styleId="21">
    <w:name w:val="标题 21"/>
    <w:basedOn w:val="a"/>
    <w:next w:val="a"/>
    <w:link w:val="2Char"/>
    <w:rsid w:val="00DF0197"/>
    <w:pPr>
      <w:keepNext/>
      <w:keepLines/>
      <w:numPr>
        <w:ilvl w:val="1"/>
        <w:numId w:val="1"/>
      </w:numPr>
      <w:spacing w:before="100" w:beforeAutospacing="1" w:after="100" w:afterAutospacing="1"/>
      <w:jc w:val="left"/>
      <w:outlineLvl w:val="1"/>
    </w:pPr>
    <w:rPr>
      <w:rFonts w:ascii="Cambria" w:hAnsi="Cambria"/>
      <w:b/>
      <w:bCs/>
      <w:sz w:val="32"/>
      <w:szCs w:val="32"/>
    </w:rPr>
  </w:style>
  <w:style w:type="character" w:customStyle="1" w:styleId="30">
    <w:name w:val="标题 3 字符"/>
    <w:link w:val="3"/>
    <w:semiHidden/>
    <w:rsid w:val="00DF0197"/>
    <w:rPr>
      <w:b/>
      <w:bCs/>
      <w:sz w:val="32"/>
      <w:szCs w:val="32"/>
    </w:rPr>
  </w:style>
  <w:style w:type="character" w:customStyle="1" w:styleId="40">
    <w:name w:val="标题 4 字符"/>
    <w:link w:val="4"/>
    <w:semiHidden/>
    <w:rsid w:val="00DF0197"/>
    <w:rPr>
      <w:rFonts w:ascii="Cambria" w:eastAsia="宋体" w:hAnsi="Cambria"/>
      <w:b/>
      <w:bCs/>
      <w:sz w:val="28"/>
      <w:szCs w:val="28"/>
    </w:rPr>
  </w:style>
  <w:style w:type="paragraph" w:styleId="a3">
    <w:name w:val="annotation text"/>
    <w:basedOn w:val="a"/>
    <w:link w:val="a4"/>
    <w:rsid w:val="00DF0197"/>
    <w:pPr>
      <w:spacing w:line="360" w:lineRule="auto"/>
      <w:jc w:val="left"/>
    </w:pPr>
    <w:rPr>
      <w:rFonts w:hint="eastAsia"/>
      <w:sz w:val="24"/>
    </w:rPr>
  </w:style>
  <w:style w:type="character" w:customStyle="1" w:styleId="a4">
    <w:name w:val="批注文字 字符"/>
    <w:link w:val="a3"/>
    <w:semiHidden/>
    <w:rsid w:val="00DF0197"/>
    <w:rPr>
      <w:rFonts w:ascii="Calibri" w:hAnsi="Calibri" w:hint="eastAsia"/>
      <w:sz w:val="24"/>
    </w:rPr>
  </w:style>
  <w:style w:type="character" w:customStyle="1" w:styleId="Char">
    <w:name w:val="正文文本缩进 Char"/>
    <w:link w:val="11"/>
    <w:semiHidden/>
    <w:rsid w:val="00DF0197"/>
    <w:rPr>
      <w:rFonts w:ascii="Arial" w:eastAsia="宋体" w:hAnsi="Arial" w:cs="Times New Roman"/>
      <w:sz w:val="24"/>
      <w:szCs w:val="24"/>
    </w:rPr>
  </w:style>
  <w:style w:type="paragraph" w:customStyle="1" w:styleId="11">
    <w:name w:val="正文文本缩进1"/>
    <w:basedOn w:val="a"/>
    <w:link w:val="Char"/>
    <w:rsid w:val="00DF0197"/>
    <w:pPr>
      <w:ind w:left="840" w:firstLine="480"/>
    </w:pPr>
    <w:rPr>
      <w:rFonts w:ascii="Arial" w:hAnsi="Arial"/>
      <w:sz w:val="24"/>
      <w:szCs w:val="24"/>
    </w:rPr>
  </w:style>
  <w:style w:type="paragraph" w:styleId="TOC3">
    <w:name w:val="toc 3"/>
    <w:basedOn w:val="a"/>
    <w:next w:val="a"/>
    <w:uiPriority w:val="39"/>
    <w:rsid w:val="00DF0197"/>
    <w:pPr>
      <w:ind w:leftChars="400" w:left="840"/>
    </w:pPr>
  </w:style>
  <w:style w:type="paragraph" w:styleId="a5">
    <w:name w:val="Balloon Text"/>
    <w:basedOn w:val="a"/>
    <w:link w:val="a6"/>
    <w:rsid w:val="00DF0197"/>
    <w:rPr>
      <w:sz w:val="18"/>
      <w:szCs w:val="18"/>
    </w:rPr>
  </w:style>
  <w:style w:type="character" w:customStyle="1" w:styleId="a6">
    <w:name w:val="批注框文本 字符"/>
    <w:link w:val="a5"/>
    <w:semiHidden/>
    <w:rsid w:val="00DF0197"/>
    <w:rPr>
      <w:sz w:val="18"/>
      <w:szCs w:val="18"/>
    </w:rPr>
  </w:style>
  <w:style w:type="paragraph" w:styleId="a7">
    <w:name w:val="footer"/>
    <w:basedOn w:val="a"/>
    <w:link w:val="a8"/>
    <w:rsid w:val="00DF01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semiHidden/>
    <w:rsid w:val="00DF0197"/>
    <w:rPr>
      <w:sz w:val="18"/>
      <w:szCs w:val="18"/>
    </w:rPr>
  </w:style>
  <w:style w:type="paragraph" w:styleId="a9">
    <w:name w:val="header"/>
    <w:basedOn w:val="a"/>
    <w:link w:val="aa"/>
    <w:rsid w:val="00DF01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link w:val="a9"/>
    <w:semiHidden/>
    <w:rsid w:val="00DF0197"/>
    <w:rPr>
      <w:sz w:val="18"/>
      <w:szCs w:val="18"/>
    </w:rPr>
  </w:style>
  <w:style w:type="paragraph" w:styleId="TOC1">
    <w:name w:val="toc 1"/>
    <w:basedOn w:val="a"/>
    <w:next w:val="a"/>
    <w:uiPriority w:val="39"/>
    <w:rsid w:val="00DF0197"/>
    <w:pPr>
      <w:tabs>
        <w:tab w:val="left" w:pos="420"/>
        <w:tab w:val="right" w:leader="dot" w:pos="9628"/>
      </w:tabs>
    </w:pPr>
  </w:style>
  <w:style w:type="paragraph" w:styleId="TOC2">
    <w:name w:val="toc 2"/>
    <w:basedOn w:val="a"/>
    <w:next w:val="a"/>
    <w:uiPriority w:val="39"/>
    <w:rsid w:val="00DF0197"/>
    <w:pPr>
      <w:ind w:leftChars="200" w:left="420"/>
    </w:pPr>
  </w:style>
  <w:style w:type="character" w:styleId="ab">
    <w:name w:val="Hyperlink"/>
    <w:uiPriority w:val="99"/>
    <w:rsid w:val="00DF0197"/>
    <w:rPr>
      <w:color w:val="0000FF"/>
      <w:u w:val="single"/>
    </w:rPr>
  </w:style>
  <w:style w:type="character" w:styleId="ac">
    <w:name w:val="annotation reference"/>
    <w:rsid w:val="00DF0197"/>
    <w:rPr>
      <w:rFonts w:ascii="Times New Roman" w:hint="default"/>
      <w:sz w:val="21"/>
    </w:rPr>
  </w:style>
  <w:style w:type="paragraph" w:customStyle="1" w:styleId="ad">
    <w:name w:val="主题"/>
    <w:basedOn w:val="a"/>
    <w:rsid w:val="00DF0197"/>
    <w:pPr>
      <w:adjustRightInd w:val="0"/>
      <w:spacing w:beforeLines="800" w:afterLines="1500" w:line="360" w:lineRule="auto"/>
      <w:ind w:left="1701" w:right="1701"/>
      <w:jc w:val="center"/>
      <w:textAlignment w:val="baseline"/>
    </w:pPr>
    <w:rPr>
      <w:rFonts w:ascii="宋体" w:hAnsi="宋体"/>
      <w:kern w:val="0"/>
      <w:sz w:val="52"/>
      <w:szCs w:val="20"/>
    </w:rPr>
  </w:style>
  <w:style w:type="paragraph" w:customStyle="1" w:styleId="12">
    <w:name w:val="列出段落1"/>
    <w:basedOn w:val="a"/>
    <w:rsid w:val="00DF0197"/>
    <w:pPr>
      <w:ind w:firstLineChars="200" w:firstLine="420"/>
    </w:pPr>
  </w:style>
  <w:style w:type="paragraph" w:customStyle="1" w:styleId="TOC10">
    <w:name w:val="TOC 标题1"/>
    <w:basedOn w:val="1"/>
    <w:next w:val="a"/>
    <w:rsid w:val="00DF0197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0"/>
      <w:kern w:val="0"/>
      <w:sz w:val="28"/>
      <w:szCs w:val="28"/>
    </w:rPr>
  </w:style>
  <w:style w:type="paragraph" w:customStyle="1" w:styleId="Body1">
    <w:name w:val="*Body 1"/>
    <w:rsid w:val="00DF0197"/>
    <w:pPr>
      <w:spacing w:before="120" w:after="120" w:line="360" w:lineRule="auto"/>
    </w:pPr>
    <w:rPr>
      <w:rFonts w:ascii="Arial" w:hAnsi="Arial"/>
      <w:sz w:val="24"/>
      <w:lang w:eastAsia="en-US"/>
    </w:rPr>
  </w:style>
  <w:style w:type="paragraph" w:customStyle="1" w:styleId="13">
    <w:name w:val="正文缩进1"/>
    <w:basedOn w:val="a"/>
    <w:rsid w:val="00DF0197"/>
    <w:pPr>
      <w:ind w:firstLineChars="200" w:firstLine="420"/>
    </w:pPr>
    <w:rPr>
      <w:rFonts w:ascii="Arial" w:hAnsi="Arial"/>
      <w:sz w:val="24"/>
      <w:szCs w:val="24"/>
    </w:rPr>
  </w:style>
  <w:style w:type="paragraph" w:customStyle="1" w:styleId="14">
    <w:name w:val="列出段落1"/>
    <w:basedOn w:val="a"/>
    <w:rsid w:val="00DF0197"/>
    <w:pPr>
      <w:ind w:firstLineChars="200" w:firstLine="200"/>
    </w:pPr>
    <w:rPr>
      <w:rFonts w:ascii="Times New Roman" w:hAnsi="Times New Roman"/>
      <w:sz w:val="24"/>
      <w:szCs w:val="20"/>
    </w:rPr>
  </w:style>
  <w:style w:type="paragraph" w:customStyle="1" w:styleId="15">
    <w:name w:val="页眉1"/>
    <w:basedOn w:val="a"/>
    <w:rsid w:val="00DF01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6">
    <w:name w:val="页码1"/>
    <w:rsid w:val="00DF0197"/>
    <w:rPr>
      <w:rFonts w:ascii="MS Mincho" w:eastAsia="MS Mincho"/>
    </w:rPr>
  </w:style>
  <w:style w:type="paragraph" w:customStyle="1" w:styleId="31">
    <w:name w:val="标题 31"/>
    <w:basedOn w:val="a"/>
    <w:next w:val="a"/>
    <w:link w:val="3Char"/>
    <w:rsid w:val="00DF0197"/>
    <w:pPr>
      <w:keepNext/>
      <w:keepLines/>
      <w:numPr>
        <w:ilvl w:val="2"/>
        <w:numId w:val="1"/>
      </w:numPr>
      <w:spacing w:before="100" w:beforeAutospacing="1" w:after="100" w:afterAutospacing="1"/>
      <w:jc w:val="left"/>
      <w:outlineLvl w:val="2"/>
    </w:pPr>
    <w:rPr>
      <w:rFonts w:ascii="Times New Roman"/>
      <w:b/>
      <w:sz w:val="32"/>
    </w:rPr>
  </w:style>
  <w:style w:type="paragraph" w:customStyle="1" w:styleId="41">
    <w:name w:val="标题 41"/>
    <w:basedOn w:val="a"/>
    <w:next w:val="a"/>
    <w:link w:val="4Char"/>
    <w:rsid w:val="00DF0197"/>
    <w:pPr>
      <w:keepNext/>
      <w:numPr>
        <w:ilvl w:val="3"/>
        <w:numId w:val="1"/>
      </w:numPr>
      <w:spacing w:beforeLines="50" w:afterLines="50" w:line="360" w:lineRule="auto"/>
      <w:jc w:val="center"/>
      <w:outlineLvl w:val="3"/>
    </w:pPr>
    <w:rPr>
      <w:rFonts w:ascii="Times New Roman"/>
      <w:i/>
      <w:sz w:val="24"/>
    </w:rPr>
  </w:style>
  <w:style w:type="paragraph" w:customStyle="1" w:styleId="51">
    <w:name w:val="标题 51"/>
    <w:basedOn w:val="a"/>
    <w:next w:val="a"/>
    <w:link w:val="5Char"/>
    <w:rsid w:val="00DF0197"/>
    <w:pPr>
      <w:keepNext/>
      <w:numPr>
        <w:ilvl w:val="4"/>
        <w:numId w:val="1"/>
      </w:numPr>
      <w:spacing w:line="360" w:lineRule="auto"/>
      <w:outlineLvl w:val="4"/>
    </w:pPr>
    <w:rPr>
      <w:rFonts w:ascii="Times New Roman"/>
      <w:i/>
      <w:sz w:val="24"/>
    </w:rPr>
  </w:style>
  <w:style w:type="character" w:customStyle="1" w:styleId="3Char">
    <w:name w:val="标题 3 Char"/>
    <w:aliases w:val="1.1.1 Char,标题03 Char,h3 Char,H3 Char,sect1.2.3 Char,HeadC Char,Heading 3 - old Char,Map Char,H31 Char,Level 3 Topic Heading Char,Org Heading 1 Char,Level 1 - 1 Char,3rd level Char,Heading 3. Char,Level 3 Head Char,level_3 Char,PIM 3 Char"/>
    <w:link w:val="31"/>
    <w:semiHidden/>
    <w:rsid w:val="00DF0197"/>
    <w:rPr>
      <w:rFonts w:ascii="Times New Roman" w:hint="default"/>
      <w:b/>
      <w:kern w:val="2"/>
      <w:sz w:val="32"/>
    </w:rPr>
  </w:style>
  <w:style w:type="character" w:customStyle="1" w:styleId="4Char">
    <w:name w:val="标题 4 Char"/>
    <w:aliases w:val="h4 Char,H4 Char,H41 Char,H42 Char,H43 Char,H44 Char,H45 Char,H46 Char,H47 Char,H48 Char,H49 Char,H410 Char,H411 Char,H421 Char,H431 Char,H441 Char,H451 Char,H461 Char,H471 Char,H481 Char,H491 Char,H4101 Char,H412 Char,H422 Char,H432 Char"/>
    <w:link w:val="41"/>
    <w:semiHidden/>
    <w:rsid w:val="00DF0197"/>
    <w:rPr>
      <w:rFonts w:ascii="Times New Roman" w:hint="default"/>
      <w:i/>
      <w:kern w:val="2"/>
      <w:sz w:val="24"/>
    </w:rPr>
  </w:style>
  <w:style w:type="character" w:customStyle="1" w:styleId="5Char">
    <w:name w:val="标题 5 Char"/>
    <w:aliases w:val="H5 Char,ITT t5 Char,PA Pico Section Char,5 Char,H5-Heading 5 Char,h5 Char,l5 Char,heading5 Char,heading 5 Char,dash Char,ds Char,dd Char,条 3 Char,小段 Char,小段1 Char,小段2 Char,小段3 Char,小段4 Char,小段5 Char,小段6 Char,小段7 Char,小段8 Cha"/>
    <w:link w:val="51"/>
    <w:semiHidden/>
    <w:rsid w:val="00DF0197"/>
    <w:rPr>
      <w:rFonts w:ascii="Times New Roman" w:hint="default"/>
      <w:i/>
      <w:kern w:val="2"/>
      <w:sz w:val="24"/>
    </w:rPr>
  </w:style>
  <w:style w:type="character" w:customStyle="1" w:styleId="Char1">
    <w:name w:val="页眉 Char1"/>
    <w:semiHidden/>
    <w:rsid w:val="00DF0197"/>
    <w:rPr>
      <w:rFonts w:ascii="Times New Roman" w:hint="default"/>
      <w:kern w:val="2"/>
      <w:sz w:val="18"/>
    </w:rPr>
  </w:style>
  <w:style w:type="character" w:customStyle="1" w:styleId="Char10">
    <w:name w:val="批注文字 Char1"/>
    <w:semiHidden/>
    <w:rsid w:val="00DF0197"/>
    <w:rPr>
      <w:rFonts w:ascii="Times New Roman" w:hint="default"/>
      <w:kern w:val="2"/>
      <w:sz w:val="24"/>
    </w:rPr>
  </w:style>
  <w:style w:type="paragraph" w:styleId="ae">
    <w:name w:val="Document Map"/>
    <w:basedOn w:val="a"/>
    <w:link w:val="af"/>
    <w:uiPriority w:val="99"/>
    <w:semiHidden/>
    <w:unhideWhenUsed/>
    <w:rsid w:val="0042764F"/>
    <w:rPr>
      <w:rFonts w:ascii="宋体"/>
      <w:sz w:val="18"/>
      <w:szCs w:val="18"/>
    </w:rPr>
  </w:style>
  <w:style w:type="character" w:customStyle="1" w:styleId="af">
    <w:name w:val="文档结构图 字符"/>
    <w:link w:val="ae"/>
    <w:uiPriority w:val="99"/>
    <w:semiHidden/>
    <w:rsid w:val="0042764F"/>
    <w:rPr>
      <w:rFonts w:ascii="宋体" w:hAnsi="Calibri"/>
      <w:kern w:val="2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D44B7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4AF76F8-5C44-4F42-BA55-7B71E3BE9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1935</Words>
  <Characters>2304</Characters>
  <Application>Microsoft Office Word</Application>
  <DocSecurity>0</DocSecurity>
  <Lines>256</Lines>
  <Paragraphs>282</Paragraphs>
  <ScaleCrop>false</ScaleCrop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文档状态</dc:title>
  <dc:creator>A</dc:creator>
  <cp:lastModifiedBy>chunchen fu</cp:lastModifiedBy>
  <cp:revision>2</cp:revision>
  <dcterms:created xsi:type="dcterms:W3CDTF">2026-04-07T14:13:00Z</dcterms:created>
  <dcterms:modified xsi:type="dcterms:W3CDTF">2026-04-07T14:13:00Z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